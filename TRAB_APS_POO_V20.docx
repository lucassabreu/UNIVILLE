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7C2901" w14:textId="77777777" w:rsidR="00DC1967" w:rsidRDefault="00DC1967" w:rsidP="00D652DC">
      <w:pPr>
        <w:jc w:val="center"/>
      </w:pPr>
      <w:r>
        <w:t>UNIVERSIDADE DA REGIÃO DE JOINVILLE – UNIVILLE</w:t>
      </w:r>
    </w:p>
    <w:p w14:paraId="153E00C7" w14:textId="77777777" w:rsidR="00DC1967" w:rsidRDefault="00DC1967" w:rsidP="00D652DC">
      <w:pPr>
        <w:jc w:val="center"/>
      </w:pPr>
      <w:r>
        <w:t>DEPARTAMENTO DE INFORMÁTICA</w:t>
      </w:r>
    </w:p>
    <w:p w14:paraId="06B09E0D" w14:textId="77777777" w:rsidR="00DC1967" w:rsidRDefault="00DC1967" w:rsidP="00D652DC">
      <w:pPr>
        <w:jc w:val="center"/>
      </w:pPr>
    </w:p>
    <w:p w14:paraId="40ABFE56" w14:textId="77777777" w:rsidR="00DC1967" w:rsidRDefault="00DC1967" w:rsidP="00D652DC">
      <w:pPr>
        <w:jc w:val="center"/>
      </w:pPr>
    </w:p>
    <w:p w14:paraId="21490A20" w14:textId="77777777" w:rsidR="00DC1967" w:rsidRDefault="00DC1967" w:rsidP="00D652DC">
      <w:pPr>
        <w:jc w:val="center"/>
      </w:pPr>
    </w:p>
    <w:p w14:paraId="0A164226" w14:textId="77777777" w:rsidR="00DC1967" w:rsidRDefault="00DC1967" w:rsidP="00D652DC">
      <w:pPr>
        <w:jc w:val="center"/>
      </w:pPr>
    </w:p>
    <w:p w14:paraId="12F45B16" w14:textId="77777777" w:rsidR="00DC1967" w:rsidRDefault="00DC1967" w:rsidP="00D652DC">
      <w:pPr>
        <w:jc w:val="center"/>
      </w:pPr>
    </w:p>
    <w:p w14:paraId="43572612" w14:textId="77777777" w:rsidR="00DC1967" w:rsidRDefault="00DC1967" w:rsidP="00D652DC">
      <w:pPr>
        <w:jc w:val="center"/>
      </w:pPr>
    </w:p>
    <w:p w14:paraId="015C5A88" w14:textId="77777777" w:rsidR="00DC1967" w:rsidRDefault="00DC1967" w:rsidP="00D652DC">
      <w:pPr>
        <w:jc w:val="center"/>
      </w:pPr>
    </w:p>
    <w:p w14:paraId="4F09CCA7" w14:textId="77777777" w:rsidR="00DC1967" w:rsidRDefault="00DC1967" w:rsidP="00D652DC">
      <w:pPr>
        <w:jc w:val="center"/>
      </w:pPr>
    </w:p>
    <w:p w14:paraId="45FCF3D1" w14:textId="04B77EE5" w:rsidR="00DC1967" w:rsidRDefault="003E18BC" w:rsidP="00D652DC">
      <w:pPr>
        <w:jc w:val="center"/>
      </w:pPr>
      <w:r>
        <w:t>CONTROLE FINANCEIRO PESSOAL</w:t>
      </w:r>
      <w:r w:rsidR="008A7E29">
        <w:t>:</w:t>
      </w:r>
    </w:p>
    <w:p w14:paraId="1422735E" w14:textId="77777777" w:rsidR="008A7E29" w:rsidRPr="000967C6" w:rsidRDefault="008A7E29" w:rsidP="00D652DC">
      <w:pPr>
        <w:jc w:val="center"/>
      </w:pPr>
      <w:r>
        <w:t>Levantamento de requisitos</w:t>
      </w:r>
    </w:p>
    <w:p w14:paraId="08B099D8" w14:textId="77777777" w:rsidR="00DC1967" w:rsidRPr="000967C6" w:rsidRDefault="00DC1967" w:rsidP="00D652DC">
      <w:pPr>
        <w:jc w:val="center"/>
      </w:pPr>
    </w:p>
    <w:p w14:paraId="7A0AABE3" w14:textId="77777777" w:rsidR="00DC1967" w:rsidRPr="000967C6" w:rsidRDefault="00DC1967" w:rsidP="00D652DC">
      <w:pPr>
        <w:jc w:val="center"/>
      </w:pPr>
    </w:p>
    <w:p w14:paraId="06711B0E" w14:textId="77777777" w:rsidR="00DC1967" w:rsidRPr="000967C6" w:rsidRDefault="00DC1967" w:rsidP="00D652DC">
      <w:pPr>
        <w:jc w:val="center"/>
      </w:pPr>
    </w:p>
    <w:p w14:paraId="3C2797AA" w14:textId="77777777" w:rsidR="00DC1967" w:rsidRPr="000967C6" w:rsidRDefault="00DC1967" w:rsidP="00D652DC">
      <w:pPr>
        <w:jc w:val="center"/>
      </w:pPr>
    </w:p>
    <w:p w14:paraId="55F23BB5" w14:textId="77777777" w:rsidR="00DC1967" w:rsidRDefault="00DC1967" w:rsidP="00D652DC">
      <w:pPr>
        <w:jc w:val="center"/>
      </w:pPr>
    </w:p>
    <w:p w14:paraId="7452ECAA" w14:textId="77777777" w:rsidR="007C2BFE" w:rsidRPr="000967C6" w:rsidRDefault="007C2BFE" w:rsidP="00D652DC">
      <w:pPr>
        <w:jc w:val="center"/>
      </w:pPr>
    </w:p>
    <w:p w14:paraId="48E97E9F" w14:textId="40C58382" w:rsidR="00DC1967" w:rsidRPr="000967C6" w:rsidRDefault="007C2BFE" w:rsidP="007C2BFE">
      <w:pPr>
        <w:jc w:val="center"/>
      </w:pPr>
      <w:r>
        <w:t>ÉLIDE AMBROS</w:t>
      </w:r>
    </w:p>
    <w:p w14:paraId="40AB7ADE" w14:textId="77777777" w:rsidR="00DC1967" w:rsidRDefault="00476083" w:rsidP="00D652DC">
      <w:pPr>
        <w:jc w:val="center"/>
      </w:pPr>
      <w:r>
        <w:t>FABRÍCIO FELISBINO</w:t>
      </w:r>
    </w:p>
    <w:p w14:paraId="3B5F222F" w14:textId="77777777" w:rsidR="008A7E29" w:rsidRDefault="00476083" w:rsidP="00D652DC">
      <w:pPr>
        <w:jc w:val="center"/>
      </w:pPr>
      <w:r>
        <w:t>JONATHAN VIEIRA</w:t>
      </w:r>
    </w:p>
    <w:p w14:paraId="4BAF3147" w14:textId="77777777" w:rsidR="008A7E29" w:rsidRPr="008A7E29" w:rsidRDefault="00476083" w:rsidP="00D652DC">
      <w:pPr>
        <w:jc w:val="center"/>
      </w:pPr>
      <w:r>
        <w:t>LUCAS DOS SANTOS ABREU</w:t>
      </w:r>
    </w:p>
    <w:p w14:paraId="1B024038" w14:textId="77777777" w:rsidR="00DC1967" w:rsidRPr="008A7E29" w:rsidRDefault="00DC1967" w:rsidP="00D652DC">
      <w:pPr>
        <w:jc w:val="center"/>
      </w:pPr>
      <w:r w:rsidRPr="008A7E29">
        <w:t xml:space="preserve">PROFESSOR </w:t>
      </w:r>
      <w:r w:rsidR="002329ED" w:rsidRPr="008A7E29">
        <w:t xml:space="preserve">ALEXANDRE </w:t>
      </w:r>
      <w:r w:rsidR="00BE3C7A">
        <w:t>ALTAIR DE MELO</w:t>
      </w:r>
    </w:p>
    <w:p w14:paraId="40666C80" w14:textId="77777777" w:rsidR="00DC1967" w:rsidRPr="00BE3C7A" w:rsidRDefault="008A7E29" w:rsidP="00D652DC">
      <w:pPr>
        <w:jc w:val="center"/>
      </w:pPr>
      <w:r w:rsidRPr="00BE3C7A">
        <w:t xml:space="preserve">Análise e </w:t>
      </w:r>
      <w:r w:rsidR="002329ED" w:rsidRPr="00BE3C7A">
        <w:t xml:space="preserve">Projeto </w:t>
      </w:r>
      <w:r w:rsidRPr="00BE3C7A">
        <w:t>de Sistemas</w:t>
      </w:r>
    </w:p>
    <w:p w14:paraId="345D4145" w14:textId="77777777" w:rsidR="00DC1967" w:rsidRPr="00BE3C7A" w:rsidRDefault="00DC1967" w:rsidP="00D652DC"/>
    <w:p w14:paraId="789DB494" w14:textId="77777777" w:rsidR="00DC1967" w:rsidRPr="00BE3C7A" w:rsidRDefault="00DC1967" w:rsidP="00D652DC"/>
    <w:p w14:paraId="55257AAA" w14:textId="77777777" w:rsidR="00DC1967" w:rsidRPr="00BE3C7A" w:rsidRDefault="00DC1967" w:rsidP="00D652DC"/>
    <w:p w14:paraId="19DFB0FD" w14:textId="77777777" w:rsidR="00DC1967" w:rsidRPr="00BE3C7A" w:rsidRDefault="00DC1967" w:rsidP="00D652DC"/>
    <w:p w14:paraId="35959C99" w14:textId="77777777" w:rsidR="00DC1967" w:rsidRPr="00BE3C7A" w:rsidRDefault="00DC1967" w:rsidP="00D652DC"/>
    <w:p w14:paraId="47A56662" w14:textId="77777777" w:rsidR="00DC1967" w:rsidRPr="00BE3C7A" w:rsidRDefault="00DC1967" w:rsidP="00D652DC"/>
    <w:p w14:paraId="2F559E69" w14:textId="77777777" w:rsidR="00DC1967" w:rsidRPr="00BE3C7A" w:rsidRDefault="00DC1967" w:rsidP="00D652DC"/>
    <w:p w14:paraId="02AAEFB3" w14:textId="77777777" w:rsidR="00DC1967" w:rsidRPr="00BE3C7A" w:rsidRDefault="00DC1967" w:rsidP="00D652DC"/>
    <w:p w14:paraId="72BA596D" w14:textId="77777777" w:rsidR="00DC1967" w:rsidRPr="00BE3C7A" w:rsidRDefault="00DC1967" w:rsidP="00D652DC">
      <w:pPr>
        <w:jc w:val="center"/>
      </w:pPr>
      <w:r w:rsidRPr="00BE3C7A">
        <w:t>Joinville – SC</w:t>
      </w:r>
    </w:p>
    <w:p w14:paraId="72059BAA" w14:textId="77777777" w:rsidR="00DC1967" w:rsidRPr="008A7E29" w:rsidRDefault="00D652DC" w:rsidP="00D652DC">
      <w:pPr>
        <w:jc w:val="center"/>
      </w:pPr>
      <w:r>
        <w:t>Setembro</w:t>
      </w:r>
      <w:r w:rsidR="008A7E29" w:rsidRPr="008A7E29">
        <w:t xml:space="preserve">, </w:t>
      </w:r>
      <w:r w:rsidR="00DC1967" w:rsidRPr="008A7E29">
        <w:t>201</w:t>
      </w:r>
      <w:r w:rsidR="00476083">
        <w:t>3</w:t>
      </w:r>
    </w:p>
    <w:p w14:paraId="7B36EB49" w14:textId="77777777" w:rsidR="00D652DC" w:rsidRDefault="00D652DC" w:rsidP="00D652DC">
      <w:pPr>
        <w:jc w:val="center"/>
      </w:pPr>
      <w:r>
        <w:lastRenderedPageBreak/>
        <w:t>ÉLIDE AMBROS</w:t>
      </w:r>
    </w:p>
    <w:p w14:paraId="5CA4614B" w14:textId="77777777" w:rsidR="007C2BFE" w:rsidRDefault="007C2BFE" w:rsidP="007C2BFE">
      <w:pPr>
        <w:jc w:val="center"/>
      </w:pPr>
      <w:r>
        <w:t>FABRÍCIO FELISBINO</w:t>
      </w:r>
    </w:p>
    <w:p w14:paraId="04ED4CF4" w14:textId="77777777" w:rsidR="00476083" w:rsidRDefault="00476083" w:rsidP="00D652DC">
      <w:pPr>
        <w:jc w:val="center"/>
      </w:pPr>
      <w:r>
        <w:t>JONATHAN VIEIRA</w:t>
      </w:r>
    </w:p>
    <w:p w14:paraId="1EADE2D1" w14:textId="77777777" w:rsidR="00476083" w:rsidRPr="008A7E29" w:rsidRDefault="00476083" w:rsidP="00D652DC">
      <w:pPr>
        <w:jc w:val="center"/>
      </w:pPr>
      <w:r>
        <w:t>LUCAS DOS SANTOS ABREU</w:t>
      </w:r>
    </w:p>
    <w:p w14:paraId="0FE32BEB" w14:textId="77777777" w:rsidR="00B21666" w:rsidRPr="008A7E29" w:rsidRDefault="00B21666" w:rsidP="00D652DC">
      <w:pPr>
        <w:jc w:val="center"/>
      </w:pPr>
    </w:p>
    <w:p w14:paraId="19188E7F" w14:textId="77777777" w:rsidR="00B21666" w:rsidRPr="008A7E29" w:rsidRDefault="00B21666" w:rsidP="00D652DC">
      <w:pPr>
        <w:jc w:val="center"/>
      </w:pPr>
    </w:p>
    <w:p w14:paraId="5E1F537C" w14:textId="77777777" w:rsidR="00B21666" w:rsidRPr="008A7E29" w:rsidRDefault="00B21666" w:rsidP="00D652DC">
      <w:pPr>
        <w:jc w:val="center"/>
      </w:pPr>
    </w:p>
    <w:p w14:paraId="72D2A279" w14:textId="77777777" w:rsidR="00B21666" w:rsidRPr="008A7E29" w:rsidRDefault="00B21666" w:rsidP="00D652DC">
      <w:pPr>
        <w:jc w:val="center"/>
      </w:pPr>
    </w:p>
    <w:p w14:paraId="15AFE16A" w14:textId="77777777" w:rsidR="00B21666" w:rsidRPr="008A7E29" w:rsidRDefault="00B21666" w:rsidP="00D652DC">
      <w:pPr>
        <w:jc w:val="center"/>
      </w:pPr>
    </w:p>
    <w:p w14:paraId="176750E3" w14:textId="77777777" w:rsidR="00B21666" w:rsidRPr="008A7E29" w:rsidRDefault="00B21666" w:rsidP="00D652DC">
      <w:pPr>
        <w:jc w:val="center"/>
      </w:pPr>
    </w:p>
    <w:p w14:paraId="7196E2D6" w14:textId="77777777" w:rsidR="00B21666" w:rsidRPr="008A7E29" w:rsidRDefault="00B21666" w:rsidP="00D652DC">
      <w:pPr>
        <w:jc w:val="center"/>
      </w:pPr>
    </w:p>
    <w:p w14:paraId="44892BCB" w14:textId="3905A4C2" w:rsidR="008A7E29" w:rsidRDefault="003E18BC" w:rsidP="00D652DC">
      <w:pPr>
        <w:jc w:val="center"/>
      </w:pPr>
      <w:r>
        <w:t>CONTROLE FINANCEIRO PESSOAL</w:t>
      </w:r>
      <w:r w:rsidR="008A7E29">
        <w:t>:</w:t>
      </w:r>
    </w:p>
    <w:p w14:paraId="5D61F4EB" w14:textId="77777777" w:rsidR="008A7E29" w:rsidRPr="000967C6" w:rsidRDefault="008A7E29" w:rsidP="00D652DC">
      <w:pPr>
        <w:jc w:val="center"/>
      </w:pPr>
      <w:r>
        <w:t>Levantamento de requisitos</w:t>
      </w:r>
    </w:p>
    <w:p w14:paraId="11FDC3F9" w14:textId="77777777" w:rsidR="00B21666" w:rsidRPr="000967C6" w:rsidRDefault="00B21666" w:rsidP="00D652DC"/>
    <w:p w14:paraId="4F53F0D0" w14:textId="77777777" w:rsidR="00B21666" w:rsidRPr="000967C6" w:rsidRDefault="00B21666" w:rsidP="00D652DC"/>
    <w:p w14:paraId="624A2EBB" w14:textId="77777777" w:rsidR="00B21666" w:rsidRPr="000967C6" w:rsidRDefault="00B21666" w:rsidP="00D652DC"/>
    <w:p w14:paraId="52EFAD99" w14:textId="77777777" w:rsidR="00B21666" w:rsidRPr="000967C6" w:rsidRDefault="00B21666" w:rsidP="00D652DC"/>
    <w:p w14:paraId="4FE3B57A" w14:textId="77777777" w:rsidR="00B21666" w:rsidRPr="000967C6" w:rsidRDefault="00B21666" w:rsidP="00D652DC"/>
    <w:p w14:paraId="6DB5DC90" w14:textId="77777777" w:rsidR="00B21666" w:rsidRPr="000967C6" w:rsidRDefault="00B21666" w:rsidP="00D652DC"/>
    <w:p w14:paraId="74DB78F2" w14:textId="77777777" w:rsidR="00D652DC" w:rsidRPr="00C30D30" w:rsidRDefault="00D652DC" w:rsidP="00D652DC">
      <w:pPr>
        <w:ind w:left="4536" w:firstLine="0"/>
      </w:pPr>
      <w:r>
        <w:t>Relatório de Levantamento de Requisitos do Estudo de Caso apresentado na disciplina Análise e Projeto de Sistemas do Bacharelado em Sistemas de Informação da Universidade da Região de Joinville – Univille.</w:t>
      </w:r>
    </w:p>
    <w:p w14:paraId="22BBC6D7" w14:textId="77777777" w:rsidR="00D652DC" w:rsidRDefault="00D652DC" w:rsidP="00D652DC"/>
    <w:p w14:paraId="18C7E160" w14:textId="77777777" w:rsidR="00D652DC" w:rsidRDefault="00D652DC" w:rsidP="00D652DC"/>
    <w:p w14:paraId="471DED5A" w14:textId="77777777" w:rsidR="00D652DC" w:rsidRDefault="00D652DC" w:rsidP="00D652DC"/>
    <w:p w14:paraId="6227687D" w14:textId="77777777" w:rsidR="00D652DC" w:rsidRDefault="00D652DC" w:rsidP="00D652DC"/>
    <w:p w14:paraId="1CE0789A" w14:textId="77777777" w:rsidR="00D652DC" w:rsidRDefault="00D652DC" w:rsidP="00D652DC"/>
    <w:p w14:paraId="6A7F62B7" w14:textId="77777777" w:rsidR="00D652DC" w:rsidRDefault="00D652DC" w:rsidP="00D652DC"/>
    <w:p w14:paraId="33FAFE38" w14:textId="77777777" w:rsidR="00D652DC" w:rsidRDefault="00D652DC" w:rsidP="00D652DC"/>
    <w:p w14:paraId="3EF767DC" w14:textId="77777777" w:rsidR="00D652DC" w:rsidRDefault="00D652DC" w:rsidP="00D652DC">
      <w:pPr>
        <w:jc w:val="center"/>
      </w:pPr>
      <w:r>
        <w:t>Joinville – SC</w:t>
      </w:r>
    </w:p>
    <w:p w14:paraId="345841A2" w14:textId="77777777" w:rsidR="00D652DC" w:rsidRDefault="00D652DC" w:rsidP="00D652DC">
      <w:pPr>
        <w:jc w:val="center"/>
      </w:pPr>
      <w:r>
        <w:t>Setembro, 2013</w:t>
      </w:r>
    </w:p>
    <w:p w14:paraId="38DAAE1B" w14:textId="77777777" w:rsidR="00B41B1B" w:rsidRPr="00645021" w:rsidRDefault="00B41B1B" w:rsidP="00645021">
      <w:pPr>
        <w:ind w:firstLine="0"/>
        <w:rPr>
          <w:b/>
        </w:rPr>
      </w:pPr>
      <w:r w:rsidRPr="00645021">
        <w:rPr>
          <w:b/>
        </w:rPr>
        <w:lastRenderedPageBreak/>
        <w:t>SUMÁRIO</w:t>
      </w:r>
    </w:p>
    <w:p w14:paraId="757D4AC4" w14:textId="77777777" w:rsidR="00D51694" w:rsidRDefault="00645021">
      <w:pPr>
        <w:pStyle w:val="Sumrio1"/>
        <w:rPr>
          <w:rFonts w:asciiTheme="minorHAnsi" w:hAnsiTheme="minorHAnsi"/>
          <w:bCs w:val="0"/>
          <w:caps w:val="0"/>
          <w:sz w:val="22"/>
        </w:rPr>
      </w:pPr>
      <w:r>
        <w:rPr>
          <w:rStyle w:val="Hyperlink"/>
        </w:rPr>
        <w:fldChar w:fldCharType="begin"/>
      </w:r>
      <w:r w:rsidRPr="00645021">
        <w:rPr>
          <w:rStyle w:val="Hyperlink"/>
        </w:rPr>
        <w:instrText xml:space="preserve"> TOC \o "1-3" \h \z \t "Título;1" </w:instrText>
      </w:r>
      <w:r>
        <w:rPr>
          <w:rStyle w:val="Hyperlink"/>
        </w:rPr>
        <w:fldChar w:fldCharType="separate"/>
      </w:r>
      <w:hyperlink w:anchor="_Toc370105984" w:history="1">
        <w:r w:rsidR="00D51694" w:rsidRPr="00AE764D">
          <w:rPr>
            <w:rStyle w:val="Hyperlink"/>
          </w:rPr>
          <w:t>INTRODUÇÃO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_Toc370105984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5</w:t>
        </w:r>
        <w:r w:rsidR="00D51694">
          <w:rPr>
            <w:webHidden/>
          </w:rPr>
          <w:fldChar w:fldCharType="end"/>
        </w:r>
      </w:hyperlink>
    </w:p>
    <w:p w14:paraId="62AA259B" w14:textId="77777777" w:rsidR="00D51694" w:rsidRDefault="004D0040">
      <w:pPr>
        <w:pStyle w:val="Sumrio1"/>
        <w:rPr>
          <w:rFonts w:asciiTheme="minorHAnsi" w:hAnsiTheme="minorHAnsi"/>
          <w:bCs w:val="0"/>
          <w:caps w:val="0"/>
          <w:sz w:val="22"/>
        </w:rPr>
      </w:pPr>
      <w:hyperlink w:anchor="_Toc370105985" w:history="1">
        <w:r w:rsidR="00D51694" w:rsidRPr="00AE764D">
          <w:rPr>
            <w:rStyle w:val="Hyperlink"/>
          </w:rPr>
          <w:t>1</w:t>
        </w:r>
        <w:r w:rsidR="00D51694">
          <w:rPr>
            <w:rFonts w:asciiTheme="minorHAnsi" w:hAnsiTheme="minorHAnsi"/>
            <w:bCs w:val="0"/>
            <w:caps w:val="0"/>
            <w:sz w:val="22"/>
          </w:rPr>
          <w:tab/>
        </w:r>
        <w:r w:rsidR="00D51694" w:rsidRPr="00AE764D">
          <w:rPr>
            <w:rStyle w:val="Hyperlink"/>
          </w:rPr>
          <w:t>Projeto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_Toc370105985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6</w:t>
        </w:r>
        <w:r w:rsidR="00D51694">
          <w:rPr>
            <w:webHidden/>
          </w:rPr>
          <w:fldChar w:fldCharType="end"/>
        </w:r>
      </w:hyperlink>
    </w:p>
    <w:p w14:paraId="3471946F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86" w:history="1">
        <w:r w:rsidR="00D51694" w:rsidRPr="00AE764D">
          <w:rPr>
            <w:rStyle w:val="Hyperlink"/>
          </w:rPr>
          <w:t>1.1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Problema / Situação Atual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_Toc370105986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6</w:t>
        </w:r>
        <w:r w:rsidR="00D51694">
          <w:rPr>
            <w:webHidden/>
          </w:rPr>
          <w:fldChar w:fldCharType="end"/>
        </w:r>
      </w:hyperlink>
    </w:p>
    <w:p w14:paraId="04583A19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87" w:history="1">
        <w:r w:rsidR="00D51694" w:rsidRPr="00AE764D">
          <w:rPr>
            <w:rStyle w:val="Hyperlink"/>
          </w:rPr>
          <w:t>1.2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Objetivo Geral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_Toc370105987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6</w:t>
        </w:r>
        <w:r w:rsidR="00D51694">
          <w:rPr>
            <w:webHidden/>
          </w:rPr>
          <w:fldChar w:fldCharType="end"/>
        </w:r>
      </w:hyperlink>
    </w:p>
    <w:p w14:paraId="47B98768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88" w:history="1">
        <w:r w:rsidR="00D51694" w:rsidRPr="00AE764D">
          <w:rPr>
            <w:rStyle w:val="Hyperlink"/>
          </w:rPr>
          <w:t>1.3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Objetivos Específicos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_Toc370105988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6</w:t>
        </w:r>
        <w:r w:rsidR="00D51694">
          <w:rPr>
            <w:webHidden/>
          </w:rPr>
          <w:fldChar w:fldCharType="end"/>
        </w:r>
      </w:hyperlink>
    </w:p>
    <w:p w14:paraId="338C6EB5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89" w:history="1">
        <w:r w:rsidR="00D51694" w:rsidRPr="00AE764D">
          <w:rPr>
            <w:rStyle w:val="Hyperlink"/>
          </w:rPr>
          <w:t>1.4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Justificativa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_Toc370105989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6</w:t>
        </w:r>
        <w:r w:rsidR="00D51694">
          <w:rPr>
            <w:webHidden/>
          </w:rPr>
          <w:fldChar w:fldCharType="end"/>
        </w:r>
      </w:hyperlink>
    </w:p>
    <w:p w14:paraId="2D7FEBFF" w14:textId="77777777" w:rsidR="00D51694" w:rsidRDefault="004D0040">
      <w:pPr>
        <w:pStyle w:val="Sumrio1"/>
        <w:rPr>
          <w:rFonts w:asciiTheme="minorHAnsi" w:hAnsiTheme="minorHAnsi"/>
          <w:bCs w:val="0"/>
          <w:caps w:val="0"/>
          <w:sz w:val="22"/>
        </w:rPr>
      </w:pPr>
      <w:hyperlink w:anchor="_Toc370105990" w:history="1">
        <w:r w:rsidR="00D51694" w:rsidRPr="00AE764D">
          <w:rPr>
            <w:rStyle w:val="Hyperlink"/>
          </w:rPr>
          <w:t>2</w:t>
        </w:r>
        <w:r w:rsidR="00D51694">
          <w:rPr>
            <w:rFonts w:asciiTheme="minorHAnsi" w:hAnsiTheme="minorHAnsi"/>
            <w:bCs w:val="0"/>
            <w:caps w:val="0"/>
            <w:sz w:val="22"/>
          </w:rPr>
          <w:tab/>
        </w:r>
        <w:r w:rsidR="00D51694" w:rsidRPr="00AE764D">
          <w:rPr>
            <w:rStyle w:val="Hyperlink"/>
          </w:rPr>
          <w:t>Levantamento e Análise de Requisitos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_Toc370105990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7</w:t>
        </w:r>
        <w:r w:rsidR="00D51694">
          <w:rPr>
            <w:webHidden/>
          </w:rPr>
          <w:fldChar w:fldCharType="end"/>
        </w:r>
      </w:hyperlink>
    </w:p>
    <w:p w14:paraId="1F8D721A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91" w:history="1">
        <w:r w:rsidR="00D51694" w:rsidRPr="00AE764D">
          <w:rPr>
            <w:rStyle w:val="Hyperlink"/>
          </w:rPr>
          <w:t>2.1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Regras de Negócio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_Toc370105991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7</w:t>
        </w:r>
        <w:r w:rsidR="00D51694">
          <w:rPr>
            <w:webHidden/>
          </w:rPr>
          <w:fldChar w:fldCharType="end"/>
        </w:r>
      </w:hyperlink>
    </w:p>
    <w:p w14:paraId="105F0878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92" w:history="1">
        <w:r w:rsidR="00D51694" w:rsidRPr="00AE764D">
          <w:rPr>
            <w:rStyle w:val="Hyperlink"/>
          </w:rPr>
          <w:t>2.2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Requisitos de Domínio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_Toc370105992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8</w:t>
        </w:r>
        <w:r w:rsidR="00D51694">
          <w:rPr>
            <w:webHidden/>
          </w:rPr>
          <w:fldChar w:fldCharType="end"/>
        </w:r>
      </w:hyperlink>
    </w:p>
    <w:p w14:paraId="28D49FD6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5993" w:history="1">
        <w:r w:rsidR="00D51694" w:rsidRPr="00AE764D">
          <w:rPr>
            <w:rStyle w:val="Hyperlink"/>
          </w:rPr>
          <w:t>2.2.1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Requisitos Funcionais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_Toc370105993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8</w:t>
        </w:r>
        <w:r w:rsidR="00D51694">
          <w:rPr>
            <w:webHidden/>
          </w:rPr>
          <w:fldChar w:fldCharType="end"/>
        </w:r>
      </w:hyperlink>
    </w:p>
    <w:p w14:paraId="0004B016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5994" w:history="1">
        <w:r w:rsidR="00D51694" w:rsidRPr="00AE764D">
          <w:rPr>
            <w:rStyle w:val="Hyperlink"/>
          </w:rPr>
          <w:t>2.2.2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Requisitos Não Funcionais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_Toc370105994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8</w:t>
        </w:r>
        <w:r w:rsidR="00D51694">
          <w:rPr>
            <w:webHidden/>
          </w:rPr>
          <w:fldChar w:fldCharType="end"/>
        </w:r>
      </w:hyperlink>
    </w:p>
    <w:p w14:paraId="4EE3D937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5995" w:history="1">
        <w:r w:rsidR="00D51694" w:rsidRPr="00AE764D">
          <w:rPr>
            <w:rStyle w:val="Hyperlink"/>
          </w:rPr>
          <w:t>2.2.3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Requisitos de Interface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_Toc370105995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9</w:t>
        </w:r>
        <w:r w:rsidR="00D51694">
          <w:rPr>
            <w:webHidden/>
          </w:rPr>
          <w:fldChar w:fldCharType="end"/>
        </w:r>
      </w:hyperlink>
    </w:p>
    <w:p w14:paraId="1610E6AE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5996" w:history="1">
        <w:r w:rsidR="00D51694" w:rsidRPr="00AE764D">
          <w:rPr>
            <w:rStyle w:val="Hyperlink"/>
          </w:rPr>
          <w:t>2.2.4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Requisitos de Desempenho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_Toc370105996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9</w:t>
        </w:r>
        <w:r w:rsidR="00D51694">
          <w:rPr>
            <w:webHidden/>
          </w:rPr>
          <w:fldChar w:fldCharType="end"/>
        </w:r>
      </w:hyperlink>
    </w:p>
    <w:p w14:paraId="216E5E6E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97" w:history="1">
        <w:r w:rsidR="00D51694" w:rsidRPr="00AE764D">
          <w:rPr>
            <w:rStyle w:val="Hyperlink"/>
          </w:rPr>
          <w:t>2.3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Atores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_Toc370105997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9</w:t>
        </w:r>
        <w:r w:rsidR="00D51694">
          <w:rPr>
            <w:webHidden/>
          </w:rPr>
          <w:fldChar w:fldCharType="end"/>
        </w:r>
      </w:hyperlink>
    </w:p>
    <w:p w14:paraId="222964CD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98" w:history="1">
        <w:r w:rsidR="00D51694" w:rsidRPr="00AE764D">
          <w:rPr>
            <w:rStyle w:val="Hyperlink"/>
          </w:rPr>
          <w:t>2.4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Diagrama de Casos de Uso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_Toc370105998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10</w:t>
        </w:r>
        <w:r w:rsidR="00D51694">
          <w:rPr>
            <w:webHidden/>
          </w:rPr>
          <w:fldChar w:fldCharType="end"/>
        </w:r>
      </w:hyperlink>
    </w:p>
    <w:p w14:paraId="290CC0D9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5999" w:history="1">
        <w:r w:rsidR="00D51694" w:rsidRPr="00AE764D">
          <w:rPr>
            <w:rStyle w:val="Hyperlink"/>
          </w:rPr>
          <w:t>2.5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Casos de Uso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_Toc370105999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10</w:t>
        </w:r>
        <w:r w:rsidR="00D51694">
          <w:rPr>
            <w:webHidden/>
          </w:rPr>
          <w:fldChar w:fldCharType="end"/>
        </w:r>
      </w:hyperlink>
    </w:p>
    <w:p w14:paraId="694F1D65" w14:textId="77777777" w:rsidR="00D51694" w:rsidRDefault="004D0040">
      <w:pPr>
        <w:pStyle w:val="Sumrio1"/>
        <w:rPr>
          <w:rFonts w:asciiTheme="minorHAnsi" w:hAnsiTheme="minorHAnsi"/>
          <w:bCs w:val="0"/>
          <w:caps w:val="0"/>
          <w:sz w:val="22"/>
        </w:rPr>
      </w:pPr>
      <w:hyperlink w:anchor="_Toc370106000" w:history="1">
        <w:r w:rsidR="00D51694" w:rsidRPr="00AE764D">
          <w:rPr>
            <w:rStyle w:val="Hyperlink"/>
          </w:rPr>
          <w:t>3</w:t>
        </w:r>
        <w:r w:rsidR="00D51694">
          <w:rPr>
            <w:rFonts w:asciiTheme="minorHAnsi" w:hAnsiTheme="minorHAnsi"/>
            <w:bCs w:val="0"/>
            <w:caps w:val="0"/>
            <w:sz w:val="22"/>
          </w:rPr>
          <w:tab/>
        </w:r>
        <w:r w:rsidR="00D51694" w:rsidRPr="00AE764D">
          <w:rPr>
            <w:rStyle w:val="Hyperlink"/>
          </w:rPr>
          <w:t>Estruturação dos Requisitos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_Toc370106000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16</w:t>
        </w:r>
        <w:r w:rsidR="00D51694">
          <w:rPr>
            <w:webHidden/>
          </w:rPr>
          <w:fldChar w:fldCharType="end"/>
        </w:r>
      </w:hyperlink>
    </w:p>
    <w:p w14:paraId="1B27A05B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6001" w:history="1">
        <w:r w:rsidR="00D51694" w:rsidRPr="00AE764D">
          <w:rPr>
            <w:rStyle w:val="Hyperlink"/>
          </w:rPr>
          <w:t>3.1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Layout da Arquitetura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_Toc370106001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16</w:t>
        </w:r>
        <w:r w:rsidR="00D51694">
          <w:rPr>
            <w:webHidden/>
          </w:rPr>
          <w:fldChar w:fldCharType="end"/>
        </w:r>
      </w:hyperlink>
    </w:p>
    <w:p w14:paraId="5A3F95C7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2" w:history="1">
        <w:r w:rsidR="00D51694" w:rsidRPr="00AE764D">
          <w:rPr>
            <w:rStyle w:val="Hyperlink"/>
          </w:rPr>
          <w:t>3.1.1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MVC – Model-View-Control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_Toc370106002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16</w:t>
        </w:r>
        <w:r w:rsidR="00D51694">
          <w:rPr>
            <w:webHidden/>
          </w:rPr>
          <w:fldChar w:fldCharType="end"/>
        </w:r>
      </w:hyperlink>
    </w:p>
    <w:p w14:paraId="5461E183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3" w:history="1">
        <w:r w:rsidR="00D51694" w:rsidRPr="00AE764D">
          <w:rPr>
            <w:rStyle w:val="Hyperlink"/>
          </w:rPr>
          <w:t>3.1.2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CRUD – Create/Retrieve/Update/Delete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_Toc370106003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16</w:t>
        </w:r>
        <w:r w:rsidR="00D51694">
          <w:rPr>
            <w:webHidden/>
          </w:rPr>
          <w:fldChar w:fldCharType="end"/>
        </w:r>
      </w:hyperlink>
    </w:p>
    <w:p w14:paraId="4A153FD9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4" w:history="1">
        <w:r w:rsidR="00D51694" w:rsidRPr="00AE764D">
          <w:rPr>
            <w:rStyle w:val="Hyperlink"/>
          </w:rPr>
          <w:t>3.1.3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Relação das Entidades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_Toc370106004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17</w:t>
        </w:r>
        <w:r w:rsidR="00D51694">
          <w:rPr>
            <w:webHidden/>
          </w:rPr>
          <w:fldChar w:fldCharType="end"/>
        </w:r>
      </w:hyperlink>
    </w:p>
    <w:p w14:paraId="2C3F38D5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5" w:history="1">
        <w:r w:rsidR="00D51694" w:rsidRPr="00AE764D">
          <w:rPr>
            <w:rStyle w:val="Hyperlink"/>
          </w:rPr>
          <w:t>3.1.4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Estrutura de Controle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_Toc370106005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18</w:t>
        </w:r>
        <w:r w:rsidR="00D51694">
          <w:rPr>
            <w:webHidden/>
          </w:rPr>
          <w:fldChar w:fldCharType="end"/>
        </w:r>
      </w:hyperlink>
    </w:p>
    <w:p w14:paraId="1074046B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6" w:history="1">
        <w:r w:rsidR="00D51694" w:rsidRPr="00AE764D">
          <w:rPr>
            <w:rStyle w:val="Hyperlink"/>
          </w:rPr>
          <w:t>3.1.5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Relatório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_Toc370106006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18</w:t>
        </w:r>
        <w:r w:rsidR="00D51694">
          <w:rPr>
            <w:webHidden/>
          </w:rPr>
          <w:fldChar w:fldCharType="end"/>
        </w:r>
      </w:hyperlink>
    </w:p>
    <w:p w14:paraId="4DDA49D2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6007" w:history="1">
        <w:r w:rsidR="00D51694" w:rsidRPr="00AE764D">
          <w:rPr>
            <w:rStyle w:val="Hyperlink"/>
          </w:rPr>
          <w:t>3.2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Protótipos de Tela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_Toc370106007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19</w:t>
        </w:r>
        <w:r w:rsidR="00D51694">
          <w:rPr>
            <w:webHidden/>
          </w:rPr>
          <w:fldChar w:fldCharType="end"/>
        </w:r>
      </w:hyperlink>
    </w:p>
    <w:p w14:paraId="4A4EEC08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8" w:history="1">
        <w:r w:rsidR="00D51694" w:rsidRPr="00AE764D">
          <w:rPr>
            <w:rStyle w:val="Hyperlink"/>
          </w:rPr>
          <w:t>3.2.1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Tela Principal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_Toc370106008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19</w:t>
        </w:r>
        <w:r w:rsidR="00D51694">
          <w:rPr>
            <w:webHidden/>
          </w:rPr>
          <w:fldChar w:fldCharType="end"/>
        </w:r>
      </w:hyperlink>
    </w:p>
    <w:p w14:paraId="50C1DA94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09" w:history="1">
        <w:r w:rsidR="00D51694" w:rsidRPr="00AE764D">
          <w:rPr>
            <w:rStyle w:val="Hyperlink"/>
          </w:rPr>
          <w:t>3.2.2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  <w:i/>
          </w:rPr>
          <w:t>Login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_Toc370106009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19</w:t>
        </w:r>
        <w:r w:rsidR="00D51694">
          <w:rPr>
            <w:webHidden/>
          </w:rPr>
          <w:fldChar w:fldCharType="end"/>
        </w:r>
      </w:hyperlink>
    </w:p>
    <w:p w14:paraId="37EB3A48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0" w:history="1">
        <w:r w:rsidR="00D51694" w:rsidRPr="00AE764D">
          <w:rPr>
            <w:rStyle w:val="Hyperlink"/>
          </w:rPr>
          <w:t>3.2.3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Registro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_Toc370106010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19</w:t>
        </w:r>
        <w:r w:rsidR="00D51694">
          <w:rPr>
            <w:webHidden/>
          </w:rPr>
          <w:fldChar w:fldCharType="end"/>
        </w:r>
      </w:hyperlink>
    </w:p>
    <w:p w14:paraId="56279FD1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1" w:history="1">
        <w:r w:rsidR="00D51694" w:rsidRPr="00AE764D">
          <w:rPr>
            <w:rStyle w:val="Hyperlink"/>
          </w:rPr>
          <w:t>3.2.4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de Categorias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_Toc370106011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20</w:t>
        </w:r>
        <w:r w:rsidR="00D51694">
          <w:rPr>
            <w:webHidden/>
          </w:rPr>
          <w:fldChar w:fldCharType="end"/>
        </w:r>
      </w:hyperlink>
    </w:p>
    <w:p w14:paraId="492AEF97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2" w:history="1">
        <w:r w:rsidR="00D51694" w:rsidRPr="00AE764D">
          <w:rPr>
            <w:rStyle w:val="Hyperlink"/>
          </w:rPr>
          <w:t>3.2.5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de Lançamentos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_Toc370106012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21</w:t>
        </w:r>
        <w:r w:rsidR="00D51694">
          <w:rPr>
            <w:webHidden/>
          </w:rPr>
          <w:fldChar w:fldCharType="end"/>
        </w:r>
      </w:hyperlink>
    </w:p>
    <w:p w14:paraId="0F364575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3" w:history="1">
        <w:r w:rsidR="00D51694" w:rsidRPr="00AE764D">
          <w:rPr>
            <w:rStyle w:val="Hyperlink"/>
          </w:rPr>
          <w:t>3.2.6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de Cheques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_Toc370106013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22</w:t>
        </w:r>
        <w:r w:rsidR="00D51694">
          <w:rPr>
            <w:webHidden/>
          </w:rPr>
          <w:fldChar w:fldCharType="end"/>
        </w:r>
      </w:hyperlink>
    </w:p>
    <w:p w14:paraId="30134590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4" w:history="1">
        <w:r w:rsidR="00D51694" w:rsidRPr="00AE764D">
          <w:rPr>
            <w:rStyle w:val="Hyperlink"/>
          </w:rPr>
          <w:t>3.2.7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Relatório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_Toc370106014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22</w:t>
        </w:r>
        <w:r w:rsidR="00D51694">
          <w:rPr>
            <w:webHidden/>
          </w:rPr>
          <w:fldChar w:fldCharType="end"/>
        </w:r>
      </w:hyperlink>
    </w:p>
    <w:p w14:paraId="6E6077A8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5" w:history="1">
        <w:r w:rsidR="00D51694" w:rsidRPr="00AE764D">
          <w:rPr>
            <w:rStyle w:val="Hyperlink"/>
          </w:rPr>
          <w:t>3.2.8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Modelo de Relatório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_Toc370106015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23</w:t>
        </w:r>
        <w:r w:rsidR="00D51694">
          <w:rPr>
            <w:webHidden/>
          </w:rPr>
          <w:fldChar w:fldCharType="end"/>
        </w:r>
      </w:hyperlink>
    </w:p>
    <w:p w14:paraId="05DB59C7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6016" w:history="1">
        <w:r w:rsidR="00D51694" w:rsidRPr="00AE764D">
          <w:rPr>
            <w:rStyle w:val="Hyperlink"/>
          </w:rPr>
          <w:t>3.3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Modelo de dados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_Toc370106016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24</w:t>
        </w:r>
        <w:r w:rsidR="00D51694">
          <w:rPr>
            <w:webHidden/>
          </w:rPr>
          <w:fldChar w:fldCharType="end"/>
        </w:r>
      </w:hyperlink>
    </w:p>
    <w:p w14:paraId="4B0FD094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7" w:history="1">
        <w:r w:rsidR="00D51694" w:rsidRPr="00AE764D">
          <w:rPr>
            <w:rStyle w:val="Hyperlink"/>
          </w:rPr>
          <w:t>3.3.1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Diagrama de Entidade-Relacionamento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_Toc370106017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24</w:t>
        </w:r>
        <w:r w:rsidR="00D51694">
          <w:rPr>
            <w:webHidden/>
          </w:rPr>
          <w:fldChar w:fldCharType="end"/>
        </w:r>
      </w:hyperlink>
    </w:p>
    <w:p w14:paraId="38C19AD4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18" w:history="1">
        <w:r w:rsidR="00D51694" w:rsidRPr="00AE764D">
          <w:rPr>
            <w:rStyle w:val="Hyperlink"/>
          </w:rPr>
          <w:t>3.3.2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Dicionário de dados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_Toc370106018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24</w:t>
        </w:r>
        <w:r w:rsidR="00D51694">
          <w:rPr>
            <w:webHidden/>
          </w:rPr>
          <w:fldChar w:fldCharType="end"/>
        </w:r>
      </w:hyperlink>
    </w:p>
    <w:p w14:paraId="765D816B" w14:textId="77777777" w:rsidR="00D51694" w:rsidRDefault="004D0040">
      <w:pPr>
        <w:pStyle w:val="Sumrio1"/>
        <w:rPr>
          <w:rFonts w:asciiTheme="minorHAnsi" w:hAnsiTheme="minorHAnsi"/>
          <w:bCs w:val="0"/>
          <w:caps w:val="0"/>
          <w:sz w:val="22"/>
        </w:rPr>
      </w:pPr>
      <w:hyperlink w:anchor="_Toc370106019" w:history="1">
        <w:r w:rsidR="00D51694" w:rsidRPr="00AE764D">
          <w:rPr>
            <w:rStyle w:val="Hyperlink"/>
          </w:rPr>
          <w:t>4</w:t>
        </w:r>
        <w:r w:rsidR="00D51694">
          <w:rPr>
            <w:rFonts w:asciiTheme="minorHAnsi" w:hAnsiTheme="minorHAnsi"/>
            <w:bCs w:val="0"/>
            <w:caps w:val="0"/>
            <w:sz w:val="22"/>
          </w:rPr>
          <w:tab/>
        </w:r>
        <w:r w:rsidR="00D51694" w:rsidRPr="00AE764D">
          <w:rPr>
            <w:rStyle w:val="Hyperlink"/>
          </w:rPr>
          <w:t>Descrição do Desenvolvimento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_Toc370106019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26</w:t>
        </w:r>
        <w:r w:rsidR="00D51694">
          <w:rPr>
            <w:webHidden/>
          </w:rPr>
          <w:fldChar w:fldCharType="end"/>
        </w:r>
      </w:hyperlink>
    </w:p>
    <w:p w14:paraId="7C3ACDDE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6020" w:history="1">
        <w:r w:rsidR="00D51694" w:rsidRPr="00AE764D">
          <w:rPr>
            <w:rStyle w:val="Hyperlink"/>
          </w:rPr>
          <w:t>4.1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Ambiente de Desenvolvimento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_Toc370106020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26</w:t>
        </w:r>
        <w:r w:rsidR="00D51694">
          <w:rPr>
            <w:webHidden/>
          </w:rPr>
          <w:fldChar w:fldCharType="end"/>
        </w:r>
      </w:hyperlink>
    </w:p>
    <w:p w14:paraId="76F8C258" w14:textId="77777777" w:rsidR="00D51694" w:rsidRDefault="004D0040">
      <w:pPr>
        <w:pStyle w:val="Sumrio2"/>
        <w:rPr>
          <w:rFonts w:asciiTheme="minorHAnsi" w:hAnsiTheme="minorHAnsi"/>
          <w:bCs w:val="0"/>
          <w:caps w:val="0"/>
          <w:smallCaps w:val="0"/>
          <w:sz w:val="22"/>
          <w:szCs w:val="22"/>
        </w:rPr>
      </w:pPr>
      <w:hyperlink w:anchor="_Toc370106021" w:history="1">
        <w:r w:rsidR="00D51694" w:rsidRPr="00AE764D">
          <w:rPr>
            <w:rStyle w:val="Hyperlink"/>
          </w:rPr>
          <w:t>4.2</w:t>
        </w:r>
        <w:r w:rsidR="00D51694">
          <w:rPr>
            <w:rFonts w:asciiTheme="minorHAnsi" w:hAnsiTheme="minorHAnsi"/>
            <w:b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Planos de Teste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_Toc370106021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26</w:t>
        </w:r>
        <w:r w:rsidR="00D51694">
          <w:rPr>
            <w:webHidden/>
          </w:rPr>
          <w:fldChar w:fldCharType="end"/>
        </w:r>
      </w:hyperlink>
    </w:p>
    <w:p w14:paraId="40449E2F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22" w:history="1">
        <w:r w:rsidR="00D51694" w:rsidRPr="00AE764D">
          <w:rPr>
            <w:rStyle w:val="Hyperlink"/>
          </w:rPr>
          <w:t>4.2.1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  <w:i/>
          </w:rPr>
          <w:t>Login</w:t>
        </w:r>
        <w:r w:rsidR="00D51694" w:rsidRPr="00AE764D">
          <w:rPr>
            <w:rStyle w:val="Hyperlink"/>
          </w:rPr>
          <w:t xml:space="preserve"> e Registro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_Toc370106022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26</w:t>
        </w:r>
        <w:r w:rsidR="00D51694">
          <w:rPr>
            <w:webHidden/>
          </w:rPr>
          <w:fldChar w:fldCharType="end"/>
        </w:r>
      </w:hyperlink>
    </w:p>
    <w:p w14:paraId="2375406D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23" w:history="1">
        <w:r w:rsidR="00D51694" w:rsidRPr="00AE764D">
          <w:rPr>
            <w:rStyle w:val="Hyperlink"/>
          </w:rPr>
          <w:t>4.2.2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de Categoria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_Toc370106023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27</w:t>
        </w:r>
        <w:r w:rsidR="00D51694">
          <w:rPr>
            <w:webHidden/>
          </w:rPr>
          <w:fldChar w:fldCharType="end"/>
        </w:r>
      </w:hyperlink>
    </w:p>
    <w:p w14:paraId="643556C9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24" w:history="1">
        <w:r w:rsidR="00D51694" w:rsidRPr="00AE764D">
          <w:rPr>
            <w:rStyle w:val="Hyperlink"/>
          </w:rPr>
          <w:t>4.2.3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de Lançamentos: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_Toc370106024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28</w:t>
        </w:r>
        <w:r w:rsidR="00D51694">
          <w:rPr>
            <w:webHidden/>
          </w:rPr>
          <w:fldChar w:fldCharType="end"/>
        </w:r>
      </w:hyperlink>
    </w:p>
    <w:p w14:paraId="6D4F37E8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25" w:history="1">
        <w:r w:rsidR="00D51694" w:rsidRPr="00AE764D">
          <w:rPr>
            <w:rStyle w:val="Hyperlink"/>
          </w:rPr>
          <w:t>4.2.4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Manutenção Cheque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_Toc370106025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29</w:t>
        </w:r>
        <w:r w:rsidR="00D51694">
          <w:rPr>
            <w:webHidden/>
          </w:rPr>
          <w:fldChar w:fldCharType="end"/>
        </w:r>
      </w:hyperlink>
    </w:p>
    <w:p w14:paraId="1320A5C9" w14:textId="77777777" w:rsidR="00D51694" w:rsidRDefault="004D0040">
      <w:pPr>
        <w:pStyle w:val="Sumrio3"/>
        <w:rPr>
          <w:rFonts w:asciiTheme="minorHAnsi" w:hAnsiTheme="minorHAnsi"/>
          <w:bCs w:val="0"/>
          <w:iCs w:val="0"/>
          <w:caps w:val="0"/>
          <w:smallCaps w:val="0"/>
          <w:sz w:val="22"/>
          <w:szCs w:val="22"/>
        </w:rPr>
      </w:pPr>
      <w:hyperlink w:anchor="_Toc370106026" w:history="1">
        <w:r w:rsidR="00D51694" w:rsidRPr="00AE764D">
          <w:rPr>
            <w:rStyle w:val="Hyperlink"/>
          </w:rPr>
          <w:t>4.2.5</w:t>
        </w:r>
        <w:r w:rsidR="00D51694">
          <w:rPr>
            <w:rFonts w:asciiTheme="minorHAnsi" w:hAnsiTheme="minorHAnsi"/>
            <w:bCs w:val="0"/>
            <w:iCs w:val="0"/>
            <w:caps w:val="0"/>
            <w:smallCaps w:val="0"/>
            <w:sz w:val="22"/>
            <w:szCs w:val="22"/>
          </w:rPr>
          <w:tab/>
        </w:r>
        <w:r w:rsidR="00D51694" w:rsidRPr="00AE764D">
          <w:rPr>
            <w:rStyle w:val="Hyperlink"/>
          </w:rPr>
          <w:t>Relatório</w:t>
        </w:r>
        <w:r w:rsidR="00D51694">
          <w:rPr>
            <w:webHidden/>
          </w:rPr>
          <w:tab/>
        </w:r>
        <w:r w:rsidR="00D51694">
          <w:rPr>
            <w:webHidden/>
          </w:rPr>
          <w:fldChar w:fldCharType="begin"/>
        </w:r>
        <w:r w:rsidR="00D51694">
          <w:rPr>
            <w:webHidden/>
          </w:rPr>
          <w:instrText xml:space="preserve"> PAGEREF _Toc370106026 \h </w:instrText>
        </w:r>
        <w:r w:rsidR="00D51694">
          <w:rPr>
            <w:webHidden/>
          </w:rPr>
        </w:r>
        <w:r w:rsidR="00D51694">
          <w:rPr>
            <w:webHidden/>
          </w:rPr>
          <w:fldChar w:fldCharType="separate"/>
        </w:r>
        <w:r w:rsidR="00D51694">
          <w:rPr>
            <w:webHidden/>
          </w:rPr>
          <w:t>30</w:t>
        </w:r>
        <w:r w:rsidR="00D51694">
          <w:rPr>
            <w:webHidden/>
          </w:rPr>
          <w:fldChar w:fldCharType="end"/>
        </w:r>
      </w:hyperlink>
    </w:p>
    <w:p w14:paraId="304CD12B" w14:textId="77777777" w:rsidR="008A7E29" w:rsidRDefault="00645021" w:rsidP="00D652DC">
      <w:r>
        <w:fldChar w:fldCharType="end"/>
      </w:r>
      <w:r w:rsidR="008A7E29">
        <w:br w:type="page"/>
      </w:r>
    </w:p>
    <w:p w14:paraId="0E0135B1" w14:textId="77777777" w:rsidR="008A7E29" w:rsidRPr="00291D1A" w:rsidRDefault="008A7E29" w:rsidP="00291D1A">
      <w:pPr>
        <w:pStyle w:val="Ttulo"/>
      </w:pPr>
      <w:bookmarkStart w:id="0" w:name="_Toc370105984"/>
      <w:r w:rsidRPr="00D036F1">
        <w:lastRenderedPageBreak/>
        <w:t>INTRODUÇÃO</w:t>
      </w:r>
      <w:bookmarkEnd w:id="0"/>
    </w:p>
    <w:p w14:paraId="66A988CC" w14:textId="77777777" w:rsidR="004D0040" w:rsidRDefault="004D0040" w:rsidP="004D0040">
      <w:pPr>
        <w:ind w:firstLine="0"/>
      </w:pPr>
      <w:r>
        <w:t>Ao longo de 2013, foram apresentadas as mais diversas técnicas de desenvolvimento de aplicações Java utilizando teorias dos mais diversos autores. As melhores práticas foram apresentadas, bem como o funcionamento das mais diversas ferramentas em suas características base.</w:t>
      </w:r>
    </w:p>
    <w:p w14:paraId="10F1E39D" w14:textId="77777777" w:rsidR="004D0040" w:rsidRDefault="004D0040" w:rsidP="004D0040">
      <w:pPr>
        <w:ind w:firstLine="0"/>
      </w:pPr>
      <w:r>
        <w:tab/>
        <w:t>Ao mesmo tempo, porém em outra disciplina, aprendeu-se as formas de planejamento, modelagem e documentação de um projeto de desenvolvimento de software, usando os padrões engenharia de software e UML, para uma otimização do desenvolvimento e assegurando a qualidade do produto entregue e sua posterior manutenção.</w:t>
      </w:r>
    </w:p>
    <w:p w14:paraId="3955B192" w14:textId="2AB5BEED" w:rsidR="004D7A8F" w:rsidRDefault="004D0040" w:rsidP="004D0040">
      <w:pPr>
        <w:ind w:firstLine="0"/>
      </w:pPr>
      <w:r>
        <w:tab/>
        <w:t xml:space="preserve">Com o objetivo de unir os conhecimentos adquiridos nessas duas disciplinas, e apresentar a experiência mais próxima possível de um planejamento e execução de um projeto de desenvolvimento de software, foi proposta a elaboração de um software, que, em nosso caso, se trata do Sistema de Controle Financeiro, este sistema foi desenvolvido para ser distribuído no modelo varejista, tendo como público-alvo usuários comuns que desejam ter um controle aprimorado de suas finanças. </w:t>
      </w:r>
      <w:bookmarkStart w:id="1" w:name="_GoBack"/>
      <w:bookmarkEnd w:id="1"/>
      <w:r w:rsidR="004D7A8F">
        <w:br w:type="page"/>
      </w:r>
    </w:p>
    <w:p w14:paraId="2789EE67" w14:textId="77777777" w:rsidR="00D652DC" w:rsidRDefault="00D652DC" w:rsidP="00D652DC">
      <w:pPr>
        <w:pStyle w:val="Ttulo1"/>
      </w:pPr>
      <w:bookmarkStart w:id="2" w:name="_Toc370105985"/>
      <w:r>
        <w:lastRenderedPageBreak/>
        <w:t>Projeto</w:t>
      </w:r>
      <w:bookmarkEnd w:id="2"/>
    </w:p>
    <w:p w14:paraId="718BC061" w14:textId="77777777" w:rsidR="00D652DC" w:rsidRPr="00A82D49" w:rsidRDefault="00474DEF" w:rsidP="00474DEF">
      <w:pPr>
        <w:pStyle w:val="Ttulo2"/>
      </w:pPr>
      <w:bookmarkStart w:id="3" w:name="_Toc370105986"/>
      <w:r>
        <w:t>Problema / Situação Atual</w:t>
      </w:r>
      <w:bookmarkEnd w:id="3"/>
    </w:p>
    <w:p w14:paraId="196036B6" w14:textId="77777777" w:rsidR="00D652DC" w:rsidRPr="00A82D49" w:rsidRDefault="00D652DC" w:rsidP="00291D1A">
      <w:pPr>
        <w:rPr>
          <w:lang w:eastAsia="pt-BR"/>
        </w:rPr>
      </w:pPr>
      <w:r w:rsidRPr="00A82D49">
        <w:rPr>
          <w:lang w:eastAsia="pt-BR"/>
        </w:rPr>
        <w:t>Manter um controle sobre as entradas e saídas financeiras pessoais.</w:t>
      </w:r>
    </w:p>
    <w:p w14:paraId="1B1FA622" w14:textId="77777777" w:rsidR="00D652DC" w:rsidRPr="00A82D49" w:rsidRDefault="00474DEF" w:rsidP="00474DEF">
      <w:pPr>
        <w:pStyle w:val="Ttulo2"/>
      </w:pPr>
      <w:bookmarkStart w:id="4" w:name="_Toc370105987"/>
      <w:r>
        <w:t>Objetivo Geral</w:t>
      </w:r>
      <w:bookmarkEnd w:id="4"/>
    </w:p>
    <w:p w14:paraId="28351ACE" w14:textId="77777777" w:rsidR="00474DEF" w:rsidRPr="00291D1A" w:rsidRDefault="00D652DC" w:rsidP="00291D1A">
      <w:pPr>
        <w:pStyle w:val="PargrafodaLista"/>
        <w:numPr>
          <w:ilvl w:val="0"/>
          <w:numId w:val="3"/>
        </w:numPr>
        <w:rPr>
          <w:szCs w:val="24"/>
          <w:lang w:eastAsia="pt-BR"/>
        </w:rPr>
      </w:pPr>
      <w:r w:rsidRPr="00A82D49">
        <w:rPr>
          <w:lang w:eastAsia="pt-BR"/>
        </w:rPr>
        <w:t>Construir uma aplicação que auxilie no controle de gastos e despesas pessoais.</w:t>
      </w:r>
    </w:p>
    <w:p w14:paraId="18520A02" w14:textId="77777777" w:rsidR="00D652DC" w:rsidRPr="00A82D49" w:rsidRDefault="00474DEF" w:rsidP="00474DEF">
      <w:pPr>
        <w:pStyle w:val="Ttulo2"/>
      </w:pPr>
      <w:bookmarkStart w:id="5" w:name="_Toc370105988"/>
      <w:r>
        <w:t>Objetivos Específicos</w:t>
      </w:r>
      <w:bookmarkEnd w:id="5"/>
    </w:p>
    <w:p w14:paraId="1E56B8E8" w14:textId="77777777" w:rsidR="00D652DC" w:rsidRPr="00D652DC" w:rsidRDefault="00D652DC" w:rsidP="00E95069">
      <w:pPr>
        <w:pStyle w:val="PargrafodaLista"/>
        <w:numPr>
          <w:ilvl w:val="0"/>
          <w:numId w:val="2"/>
        </w:numPr>
        <w:rPr>
          <w:szCs w:val="24"/>
          <w:lang w:eastAsia="pt-BR"/>
        </w:rPr>
      </w:pPr>
      <w:r w:rsidRPr="00A82D49">
        <w:rPr>
          <w:lang w:eastAsia="pt-BR"/>
        </w:rPr>
        <w:t>Realizar a documentação de um sistema capaz de suprir as necessidades das finanças pessoais.</w:t>
      </w:r>
    </w:p>
    <w:p w14:paraId="00006F62" w14:textId="77777777" w:rsidR="00D652DC" w:rsidRPr="00D652DC" w:rsidRDefault="00D652DC" w:rsidP="00E95069">
      <w:pPr>
        <w:pStyle w:val="PargrafodaLista"/>
        <w:numPr>
          <w:ilvl w:val="0"/>
          <w:numId w:val="2"/>
        </w:numPr>
        <w:rPr>
          <w:szCs w:val="24"/>
          <w:lang w:eastAsia="pt-BR"/>
        </w:rPr>
      </w:pPr>
      <w:r w:rsidRPr="00A82D49">
        <w:rPr>
          <w:lang w:eastAsia="pt-BR"/>
        </w:rPr>
        <w:t xml:space="preserve">Realizar a construção da aplicação documentada, a fim de prover um serviço/produto para </w:t>
      </w:r>
      <w:r w:rsidR="001F2525" w:rsidRPr="00A82D49">
        <w:rPr>
          <w:lang w:eastAsia="pt-BR"/>
        </w:rPr>
        <w:t>supri</w:t>
      </w:r>
      <w:r w:rsidR="001F2525">
        <w:rPr>
          <w:lang w:eastAsia="pt-BR"/>
        </w:rPr>
        <w:t>r</w:t>
      </w:r>
      <w:r w:rsidRPr="00A82D49">
        <w:rPr>
          <w:lang w:eastAsia="pt-BR"/>
        </w:rPr>
        <w:t xml:space="preserve"> a necessidade identificada.</w:t>
      </w:r>
    </w:p>
    <w:p w14:paraId="2BBDA093" w14:textId="77777777" w:rsidR="00D652DC" w:rsidRPr="00474DEF" w:rsidRDefault="00D652DC" w:rsidP="00E95069">
      <w:pPr>
        <w:pStyle w:val="PargrafodaLista"/>
        <w:numPr>
          <w:ilvl w:val="0"/>
          <w:numId w:val="2"/>
        </w:numPr>
        <w:rPr>
          <w:szCs w:val="24"/>
          <w:lang w:eastAsia="pt-BR"/>
        </w:rPr>
      </w:pPr>
      <w:r w:rsidRPr="00A82D49">
        <w:rPr>
          <w:lang w:eastAsia="pt-BR"/>
        </w:rPr>
        <w:t>Entregar a solução desenvolvida.</w:t>
      </w:r>
    </w:p>
    <w:p w14:paraId="24C5F40F" w14:textId="77777777" w:rsidR="00474DEF" w:rsidRPr="00474DEF" w:rsidRDefault="00474DEF" w:rsidP="00474DEF">
      <w:pPr>
        <w:pStyle w:val="PargrafodaLista"/>
        <w:ind w:firstLine="0"/>
        <w:rPr>
          <w:szCs w:val="24"/>
          <w:lang w:eastAsia="pt-BR"/>
        </w:rPr>
      </w:pPr>
    </w:p>
    <w:p w14:paraId="59309DBE" w14:textId="77777777" w:rsidR="00D652DC" w:rsidRPr="00A82D49" w:rsidRDefault="00474DEF" w:rsidP="00474DEF">
      <w:pPr>
        <w:pStyle w:val="Ttulo2"/>
      </w:pPr>
      <w:bookmarkStart w:id="6" w:name="_Toc370105989"/>
      <w:r>
        <w:t>Justificativa</w:t>
      </w:r>
      <w:bookmarkEnd w:id="6"/>
    </w:p>
    <w:p w14:paraId="39206800" w14:textId="77777777" w:rsidR="00D652DC" w:rsidRDefault="00D652DC" w:rsidP="00D652DC">
      <w:pPr>
        <w:rPr>
          <w:rFonts w:ascii="Calibri" w:eastAsia="Times New Roman" w:hAnsi="Calibri" w:cs="Times New Roman"/>
          <w:lang w:eastAsia="pt-BR"/>
        </w:rPr>
      </w:pPr>
      <w:r w:rsidRPr="00D652DC">
        <w:t>Manter um controle satisfatório sobre as finanças pessoais é sempre uma situação incomoda as pessoas, normalmente recorrendo a fazer nota de suas despesas e ganhos através de planilhas ou cadernos. Esse processo logo se torna demasiado complexo de</w:t>
      </w:r>
      <w:r w:rsidRPr="00A82D49">
        <w:rPr>
          <w:rFonts w:ascii="Calibri" w:eastAsia="Times New Roman" w:hAnsi="Calibri" w:cs="Times New Roman"/>
          <w:lang w:eastAsia="pt-BR"/>
        </w:rPr>
        <w:t xml:space="preserve"> se manter e logo os valores se tornam difíceis de manter e confirmar.</w:t>
      </w:r>
    </w:p>
    <w:p w14:paraId="2B42AA02" w14:textId="77777777" w:rsidR="00D652DC" w:rsidRDefault="00474DEF" w:rsidP="00474DEF">
      <w:pPr>
        <w:pStyle w:val="Ttulo1"/>
      </w:pPr>
      <w:bookmarkStart w:id="7" w:name="_Toc370105990"/>
      <w:r>
        <w:lastRenderedPageBreak/>
        <w:t>Levantamento e An</w:t>
      </w:r>
      <w:r>
        <w:rPr>
          <w:rFonts w:hint="eastAsia"/>
        </w:rPr>
        <w:t>á</w:t>
      </w:r>
      <w:r>
        <w:t>lise de Requisitos</w:t>
      </w:r>
      <w:bookmarkEnd w:id="7"/>
    </w:p>
    <w:p w14:paraId="3780D8AE" w14:textId="77777777" w:rsidR="00474DEF" w:rsidRDefault="00474DEF" w:rsidP="00474DEF">
      <w:pPr>
        <w:pStyle w:val="Ttulo2"/>
      </w:pPr>
      <w:bookmarkStart w:id="8" w:name="_Toc370105991"/>
      <w:r>
        <w:t>Regras de Negócio</w:t>
      </w:r>
      <w:bookmarkEnd w:id="8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276"/>
        <w:gridCol w:w="7228"/>
      </w:tblGrid>
      <w:tr w:rsidR="003E108B" w14:paraId="1C9D82E7" w14:textId="77777777" w:rsidTr="003E108B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5056FC3" w14:textId="77777777" w:rsidR="003E108B" w:rsidRDefault="004628CB" w:rsidP="006338C0">
            <w:pPr>
              <w:pStyle w:val="RN"/>
            </w:pPr>
            <w:r w:rsidRPr="004628CB">
              <w:rPr>
                <w:i/>
              </w:rPr>
              <w:t>Login</w:t>
            </w:r>
            <w:r>
              <w:t xml:space="preserve"> único</w:t>
            </w:r>
            <w:r w:rsidR="003E108B">
              <w:t xml:space="preserve"> (RN01)</w:t>
            </w:r>
          </w:p>
        </w:tc>
      </w:tr>
      <w:tr w:rsidR="003E108B" w14:paraId="595C5714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B3A372" w14:textId="77777777" w:rsidR="003E108B" w:rsidRDefault="003E108B" w:rsidP="000145F7">
            <w:pPr>
              <w:pStyle w:val="LabelDescrioRN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39229DA" w14:textId="77777777" w:rsidR="003E108B" w:rsidRPr="004628CB" w:rsidRDefault="004628CB" w:rsidP="004628CB">
            <w:pPr>
              <w:pStyle w:val="RF"/>
              <w:numPr>
                <w:ilvl w:val="0"/>
                <w:numId w:val="0"/>
              </w:numPr>
              <w:ind w:left="851" w:hanging="709"/>
            </w:pPr>
            <w:r w:rsidRPr="00474DEF">
              <w:t xml:space="preserve">Não pode existir mais de um usuário com mesmo </w:t>
            </w:r>
            <w:r w:rsidRPr="003E108B">
              <w:rPr>
                <w:i/>
              </w:rPr>
              <w:t>login</w:t>
            </w:r>
            <w:r w:rsidRPr="00474DEF">
              <w:t>.</w:t>
            </w:r>
          </w:p>
        </w:tc>
      </w:tr>
      <w:tr w:rsidR="004628CB" w14:paraId="07CCCC9B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6856DA9" w14:textId="77777777" w:rsidR="004628CB" w:rsidRDefault="004628CB" w:rsidP="006338C0">
            <w:pPr>
              <w:pStyle w:val="RN"/>
            </w:pPr>
            <w:r w:rsidRPr="004628CB">
              <w:t>Tamanho Senha</w:t>
            </w:r>
            <w:r>
              <w:t xml:space="preserve"> (RN02)</w:t>
            </w:r>
          </w:p>
        </w:tc>
      </w:tr>
      <w:tr w:rsidR="004628CB" w:rsidRPr="004628CB" w14:paraId="43D69C02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D2127A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41BA6B0" w14:textId="77777777" w:rsidR="004628CB" w:rsidRPr="004628CB" w:rsidRDefault="004628CB" w:rsidP="004628CB">
            <w:pPr>
              <w:ind w:left="142" w:firstLine="0"/>
              <w:rPr>
                <w:highlight w:val="yellow"/>
              </w:rPr>
            </w:pPr>
            <w:r w:rsidRPr="00865D04">
              <w:t>Senha do usuário não pode ser menor de oito caracteres.</w:t>
            </w:r>
          </w:p>
        </w:tc>
      </w:tr>
      <w:tr w:rsidR="004628CB" w14:paraId="7A3FC199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B2BCC0D" w14:textId="77777777" w:rsidR="004628CB" w:rsidRDefault="004628CB" w:rsidP="006338C0">
            <w:pPr>
              <w:pStyle w:val="RN"/>
            </w:pPr>
            <w:r>
              <w:t>Valor Lançamentos (RN03)</w:t>
            </w:r>
          </w:p>
        </w:tc>
      </w:tr>
      <w:tr w:rsidR="004628CB" w:rsidRPr="004628CB" w14:paraId="62D01CCA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F2F13B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51D5EF1" w14:textId="77777777" w:rsidR="004628CB" w:rsidRPr="004628CB" w:rsidRDefault="004628CB" w:rsidP="004628CB">
            <w:pPr>
              <w:ind w:left="142" w:firstLine="0"/>
            </w:pPr>
            <w:r w:rsidRPr="00474DEF">
              <w:t>Lançamentos dev</w:t>
            </w:r>
            <w:r>
              <w:t>em ter valores maiores que zero</w:t>
            </w:r>
          </w:p>
        </w:tc>
      </w:tr>
      <w:tr w:rsidR="004628CB" w14:paraId="00572545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4ED5808" w14:textId="77777777" w:rsidR="004628CB" w:rsidRDefault="004628CB" w:rsidP="006338C0">
            <w:pPr>
              <w:pStyle w:val="RN"/>
            </w:pPr>
            <w:r>
              <w:t>Valor Lançamentos Despesa (RN04)</w:t>
            </w:r>
          </w:p>
        </w:tc>
      </w:tr>
      <w:tr w:rsidR="004628CB" w:rsidRPr="004628CB" w14:paraId="486291B8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A3D6CEF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188CE64" w14:textId="77777777" w:rsidR="004628CB" w:rsidRPr="004628CB" w:rsidRDefault="004628CB" w:rsidP="004628CB">
            <w:pPr>
              <w:ind w:left="142" w:firstLine="0"/>
            </w:pPr>
            <w:r w:rsidRPr="00474DEF">
              <w:t>Lançamentos em categorias de despesa deveram subtrair o valor do orçamento.</w:t>
            </w:r>
          </w:p>
        </w:tc>
      </w:tr>
      <w:tr w:rsidR="004628CB" w14:paraId="4066763B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87D0CF3" w14:textId="77777777" w:rsidR="004628CB" w:rsidRDefault="004628CB" w:rsidP="006338C0">
            <w:pPr>
              <w:pStyle w:val="RN"/>
            </w:pPr>
            <w:r>
              <w:t>Valor Lançamentos Receita (RN05)</w:t>
            </w:r>
          </w:p>
        </w:tc>
      </w:tr>
      <w:tr w:rsidR="004628CB" w:rsidRPr="004628CB" w14:paraId="725CAAD6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D298DD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3F318C" w14:textId="77777777" w:rsidR="004628CB" w:rsidRPr="004628CB" w:rsidRDefault="004628CB" w:rsidP="004628CB">
            <w:pPr>
              <w:ind w:left="142" w:firstLine="0"/>
            </w:pPr>
            <w:r w:rsidRPr="00474DEF">
              <w:t>Lançamentos em categorias de receita deveram somar ao valor do orçamento.</w:t>
            </w:r>
          </w:p>
        </w:tc>
      </w:tr>
      <w:tr w:rsidR="004628CB" w14:paraId="350F0006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812D1FF" w14:textId="77777777" w:rsidR="004628CB" w:rsidRDefault="004628CB" w:rsidP="006338C0">
            <w:pPr>
              <w:pStyle w:val="RN"/>
            </w:pPr>
            <w:r>
              <w:t>Categoria e Lançamento (RN06)</w:t>
            </w:r>
          </w:p>
        </w:tc>
      </w:tr>
      <w:tr w:rsidR="004628CB" w:rsidRPr="004628CB" w14:paraId="293025E1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B80BE99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51CB3F2" w14:textId="77777777" w:rsidR="004628CB" w:rsidRPr="004628CB" w:rsidRDefault="004628CB" w:rsidP="004628CB">
            <w:pPr>
              <w:ind w:left="142" w:firstLine="0"/>
            </w:pPr>
            <w:r w:rsidRPr="00474DEF">
              <w:t>Todo lançamento deve possuir uma categoria.</w:t>
            </w:r>
          </w:p>
        </w:tc>
      </w:tr>
      <w:tr w:rsidR="004628CB" w14:paraId="5EE319C4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729EFD9" w14:textId="77777777" w:rsidR="004628CB" w:rsidRDefault="004628CB" w:rsidP="006338C0">
            <w:pPr>
              <w:pStyle w:val="RN"/>
            </w:pPr>
            <w:r>
              <w:t>Informações de Cheque (RN07)</w:t>
            </w:r>
          </w:p>
        </w:tc>
      </w:tr>
      <w:tr w:rsidR="004628CB" w:rsidRPr="004628CB" w14:paraId="1417A348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606E69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37895CD" w14:textId="77777777" w:rsidR="004628CB" w:rsidRPr="004628CB" w:rsidRDefault="004628CB" w:rsidP="004628CB">
            <w:pPr>
              <w:ind w:left="142" w:firstLine="0"/>
            </w:pPr>
            <w:r w:rsidRPr="00474DEF">
              <w:t xml:space="preserve">Todo chegue precisa ter o banco, conta, número cheque, valor, favorecido e situação informados. </w:t>
            </w:r>
          </w:p>
        </w:tc>
      </w:tr>
      <w:tr w:rsidR="004628CB" w14:paraId="45A5E216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9DFB168" w14:textId="77777777" w:rsidR="004628CB" w:rsidRDefault="004628CB" w:rsidP="006338C0">
            <w:pPr>
              <w:pStyle w:val="RN"/>
            </w:pPr>
            <w:r>
              <w:t>Valor Cheque (RN08)</w:t>
            </w:r>
          </w:p>
        </w:tc>
      </w:tr>
      <w:tr w:rsidR="004628CB" w:rsidRPr="004628CB" w14:paraId="09DFC818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7DF30C6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85EDA0C" w14:textId="77777777" w:rsidR="004628CB" w:rsidRPr="004628CB" w:rsidRDefault="004628CB" w:rsidP="004628CB">
            <w:pPr>
              <w:ind w:left="142" w:firstLine="0"/>
            </w:pPr>
            <w:r w:rsidRPr="00474DEF">
              <w:t>O valor do cheque deverá ser sempre maior que zero.</w:t>
            </w:r>
          </w:p>
        </w:tc>
      </w:tr>
      <w:tr w:rsidR="004628CB" w14:paraId="091D056E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90BEA01" w14:textId="77777777" w:rsidR="004628CB" w:rsidRDefault="004628CB" w:rsidP="006338C0">
            <w:pPr>
              <w:pStyle w:val="RN"/>
            </w:pPr>
            <w:r>
              <w:t>Data de Cadastro (RN09)</w:t>
            </w:r>
          </w:p>
        </w:tc>
      </w:tr>
      <w:tr w:rsidR="004628CB" w:rsidRPr="004628CB" w14:paraId="7C245F55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965F101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6DB7501" w14:textId="77777777" w:rsidR="004628CB" w:rsidRPr="004628CB" w:rsidRDefault="004628CB" w:rsidP="004628CB">
            <w:pPr>
              <w:ind w:left="142" w:firstLine="0"/>
            </w:pPr>
            <w:r w:rsidRPr="00474DEF">
              <w:t>A data de cadastro do cheque deverá ser a data atual do sistema no momento do cadastro.</w:t>
            </w:r>
          </w:p>
        </w:tc>
      </w:tr>
      <w:tr w:rsidR="004628CB" w14:paraId="775A6C45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A6A3405" w14:textId="77777777" w:rsidR="004628CB" w:rsidRDefault="004628CB" w:rsidP="006338C0">
            <w:pPr>
              <w:pStyle w:val="RN"/>
            </w:pPr>
            <w:r>
              <w:t>Estado Compensado (RN10)</w:t>
            </w:r>
          </w:p>
        </w:tc>
      </w:tr>
      <w:tr w:rsidR="004628CB" w:rsidRPr="004628CB" w14:paraId="51720095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2F885B4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32E474B" w14:textId="77777777" w:rsidR="004628CB" w:rsidRPr="004628CB" w:rsidRDefault="004628CB" w:rsidP="004628CB">
            <w:pPr>
              <w:ind w:left="142" w:firstLine="0"/>
            </w:pPr>
            <w:r w:rsidRPr="00474DEF">
              <w:t>Um cheque somente passará para o estado de "Compensado" se a data de compensação for informada.</w:t>
            </w:r>
          </w:p>
        </w:tc>
      </w:tr>
      <w:tr w:rsidR="004628CB" w14:paraId="4A8B6763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D8D232E" w14:textId="77777777" w:rsidR="004628CB" w:rsidRDefault="004628CB" w:rsidP="006338C0">
            <w:pPr>
              <w:pStyle w:val="RN"/>
            </w:pPr>
            <w:r>
              <w:t>Estado do Cheque (RN11)</w:t>
            </w:r>
          </w:p>
        </w:tc>
      </w:tr>
      <w:tr w:rsidR="004628CB" w:rsidRPr="004628CB" w14:paraId="4E9C7908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0A2C56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E53C43E" w14:textId="77777777" w:rsidR="004628CB" w:rsidRPr="004628CB" w:rsidRDefault="004628CB" w:rsidP="000145F7">
            <w:pPr>
              <w:ind w:left="142" w:firstLine="0"/>
            </w:pPr>
            <w:r w:rsidRPr="00474DEF">
              <w:t xml:space="preserve">Tendo a data de compensação informada, o cheque deverá ter a situação de "Compensado" ou "Estornado", não podendo </w:t>
            </w:r>
            <w:r w:rsidR="000145F7">
              <w:t xml:space="preserve">ser </w:t>
            </w:r>
            <w:r w:rsidRPr="00474DEF">
              <w:t>"Cadastrado".</w:t>
            </w:r>
          </w:p>
        </w:tc>
      </w:tr>
      <w:tr w:rsidR="004628CB" w14:paraId="0A21EF3A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3DC0112" w14:textId="77777777" w:rsidR="004628CB" w:rsidRDefault="004628CB" w:rsidP="004628CB">
            <w:pPr>
              <w:pStyle w:val="RN"/>
            </w:pPr>
            <w:r>
              <w:lastRenderedPageBreak/>
              <w:t>Estado Cadastrado (RN12)</w:t>
            </w:r>
          </w:p>
        </w:tc>
      </w:tr>
      <w:tr w:rsidR="004628CB" w:rsidRPr="004628CB" w14:paraId="6F5E024F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2E335D2" w14:textId="77777777" w:rsidR="004628CB" w:rsidRDefault="004628CB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194AA81" w14:textId="77777777" w:rsidR="004628CB" w:rsidRPr="004628CB" w:rsidRDefault="004628CB" w:rsidP="004628CB">
            <w:pPr>
              <w:ind w:left="142" w:firstLine="0"/>
            </w:pPr>
            <w:r w:rsidRPr="00474DEF">
              <w:t>Se o cheque não possuir data de compensação, e não estiver estornado, deverá ter o estado de "Cadastrado".</w:t>
            </w:r>
          </w:p>
        </w:tc>
      </w:tr>
      <w:tr w:rsidR="006338C0" w14:paraId="76406252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48B7CD3" w14:textId="77777777" w:rsidR="006338C0" w:rsidRDefault="006338C0" w:rsidP="006338C0">
            <w:pPr>
              <w:pStyle w:val="RN"/>
            </w:pPr>
            <w:r>
              <w:t>Valor do Cheque Estornado (RN13)</w:t>
            </w:r>
          </w:p>
        </w:tc>
      </w:tr>
      <w:tr w:rsidR="006338C0" w:rsidRPr="004628CB" w14:paraId="48E32557" w14:textId="77777777" w:rsidTr="000145F7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F08E26C" w14:textId="77777777" w:rsidR="006338C0" w:rsidRDefault="006338C0" w:rsidP="000145F7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2E2FBD0" w14:textId="7A11E0CE" w:rsidR="003E18BC" w:rsidRPr="003E18BC" w:rsidRDefault="006338C0" w:rsidP="000145F7">
            <w:pPr>
              <w:spacing w:line="240" w:lineRule="auto"/>
              <w:ind w:firstLine="0"/>
            </w:pPr>
            <w:r w:rsidRPr="00474DEF">
              <w:t>Caso o estado do cheque seja estornado o valor do mesmo não deve s</w:t>
            </w:r>
            <w:r w:rsidR="000145F7">
              <w:t>er considerado para o orçamento, do contrário considerar como valor negativo (despesa)</w:t>
            </w:r>
          </w:p>
        </w:tc>
      </w:tr>
      <w:tr w:rsidR="003E18BC" w14:paraId="546FB750" w14:textId="77777777" w:rsidTr="009D26FC">
        <w:tc>
          <w:tcPr>
            <w:tcW w:w="85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A68E03F" w14:textId="20A2DB3A" w:rsidR="003E18BC" w:rsidRDefault="003E18BC" w:rsidP="003E18BC">
            <w:pPr>
              <w:pStyle w:val="RN"/>
            </w:pPr>
            <w:r>
              <w:t>Usuário e Senha Válidos (RN14)</w:t>
            </w:r>
          </w:p>
        </w:tc>
      </w:tr>
      <w:tr w:rsidR="003E18BC" w:rsidRPr="003E18BC" w14:paraId="531F834C" w14:textId="77777777" w:rsidTr="009D26FC">
        <w:tc>
          <w:tcPr>
            <w:tcW w:w="127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CD85D84" w14:textId="77777777" w:rsidR="003E18BC" w:rsidRDefault="003E18BC" w:rsidP="009D26FC">
            <w:pPr>
              <w:pStyle w:val="Contedodatabela"/>
              <w:ind w:firstLine="0"/>
            </w:pPr>
            <w:r>
              <w:t>Descrição</w:t>
            </w:r>
          </w:p>
        </w:tc>
        <w:tc>
          <w:tcPr>
            <w:tcW w:w="722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388688B" w14:textId="4BF55604" w:rsidR="003E18BC" w:rsidRPr="003E18BC" w:rsidRDefault="003E18BC" w:rsidP="009D26FC">
            <w:pPr>
              <w:spacing w:line="240" w:lineRule="auto"/>
              <w:ind w:firstLine="0"/>
            </w:pPr>
            <w:r>
              <w:t xml:space="preserve">Somente poderá ser autentificado contra o sistema se o ator informar corretamente tanto </w:t>
            </w:r>
            <w:r w:rsidRPr="003E18BC">
              <w:rPr>
                <w:i/>
              </w:rPr>
              <w:t>login</w:t>
            </w:r>
            <w:r>
              <w:t>, quanto senha.</w:t>
            </w:r>
          </w:p>
        </w:tc>
      </w:tr>
    </w:tbl>
    <w:p w14:paraId="4D1C5F15" w14:textId="77777777" w:rsidR="000145F7" w:rsidRDefault="000145F7" w:rsidP="000145F7">
      <w:pPr>
        <w:pStyle w:val="Ttulo2"/>
      </w:pPr>
      <w:bookmarkStart w:id="9" w:name="_Toc370105992"/>
      <w:r>
        <w:t>Requisitos de Domínio</w:t>
      </w:r>
      <w:bookmarkEnd w:id="9"/>
    </w:p>
    <w:p w14:paraId="547898B9" w14:textId="77777777" w:rsidR="000145F7" w:rsidRPr="000145F7" w:rsidRDefault="000145F7" w:rsidP="000145F7">
      <w:pPr>
        <w:pStyle w:val="Ttulo3"/>
      </w:pPr>
      <w:bookmarkStart w:id="10" w:name="_Toc370105993"/>
      <w:r>
        <w:t>Requisitos Funcionais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4"/>
      </w:tblGrid>
      <w:tr w:rsidR="000145F7" w:rsidRPr="00BC769C" w14:paraId="3FFE6E9F" w14:textId="77777777" w:rsidTr="009D26FC"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7C0DB" w14:textId="77777777" w:rsidR="000145F7" w:rsidRPr="00291D1A" w:rsidRDefault="000145F7" w:rsidP="009D26FC">
            <w:pPr>
              <w:pStyle w:val="TituloTabela"/>
            </w:pPr>
            <w:r w:rsidRPr="00291D1A">
              <w:t>Requisitos Funcionais</w:t>
            </w:r>
          </w:p>
        </w:tc>
      </w:tr>
      <w:tr w:rsidR="000145F7" w:rsidRPr="00BC769C" w14:paraId="41958278" w14:textId="77777777" w:rsidTr="009D26FC">
        <w:trPr>
          <w:trHeight w:val="242"/>
        </w:trPr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6942B" w14:textId="77777777" w:rsidR="000145F7" w:rsidRPr="00474DEF" w:rsidRDefault="000145F7" w:rsidP="009D26FC">
            <w:pPr>
              <w:pStyle w:val="RF"/>
            </w:pPr>
            <w:r>
              <w:rPr>
                <w:lang w:eastAsia="pt-BR"/>
              </w:rPr>
              <w:t>Realizar validação de usuário para o sistema.</w:t>
            </w:r>
          </w:p>
          <w:p w14:paraId="0ECEF743" w14:textId="77777777" w:rsidR="000145F7" w:rsidRDefault="000145F7" w:rsidP="009D26FC">
            <w:pPr>
              <w:pStyle w:val="RF"/>
            </w:pPr>
            <w:r w:rsidRPr="00A82D49">
              <w:rPr>
                <w:lang w:eastAsia="pt-BR"/>
              </w:rPr>
              <w:t xml:space="preserve">Manter cadastro de usuário, com as </w:t>
            </w:r>
            <w:r w:rsidRPr="00474DEF">
              <w:t>informações de login, senha e nome do usuário.</w:t>
            </w:r>
          </w:p>
          <w:p w14:paraId="34F07D50" w14:textId="77777777" w:rsidR="000145F7" w:rsidRPr="00474DEF" w:rsidRDefault="000145F7" w:rsidP="009D26FC">
            <w:pPr>
              <w:pStyle w:val="RF"/>
            </w:pPr>
            <w:r w:rsidRPr="00474DEF">
              <w:t>Manter cadastro de categoria de receita/despesa, mantendo o código, descrição e tipo ("Receita" ou "Despesa") da mesma.</w:t>
            </w:r>
          </w:p>
          <w:p w14:paraId="090433D7" w14:textId="77777777" w:rsidR="000145F7" w:rsidRPr="00474DEF" w:rsidRDefault="000145F7" w:rsidP="009D26FC">
            <w:pPr>
              <w:pStyle w:val="RF"/>
            </w:pPr>
            <w:r w:rsidRPr="00474DEF">
              <w:t>Registar lançamentos, guardando valor, data, categoria e  descrição.</w:t>
            </w:r>
          </w:p>
          <w:p w14:paraId="0145876A" w14:textId="77777777" w:rsidR="000145F7" w:rsidRPr="00474DEF" w:rsidRDefault="000145F7" w:rsidP="009D26FC">
            <w:pPr>
              <w:pStyle w:val="RF"/>
            </w:pPr>
            <w:r w:rsidRPr="00474DEF">
              <w:t>Registrar cheques. Mantendo banco, conta, número cheque, valor, favorecido, data cadastro, data compensação e situação ("Cadastrado", "Compensado" e "Estornado").</w:t>
            </w:r>
          </w:p>
          <w:p w14:paraId="6368ABD9" w14:textId="77777777" w:rsidR="000145F7" w:rsidRPr="00291D1A" w:rsidRDefault="000145F7" w:rsidP="009D26FC">
            <w:pPr>
              <w:pStyle w:val="RF"/>
            </w:pPr>
            <w:r w:rsidRPr="00474DEF">
              <w:t>Emitir Relatório, agrupando despesas por tipo, mostrando descrição e valor de cada lançando, totalizando por tipo e saldo final.</w:t>
            </w:r>
          </w:p>
        </w:tc>
      </w:tr>
    </w:tbl>
    <w:p w14:paraId="1FBB0458" w14:textId="77777777" w:rsidR="000145F7" w:rsidRDefault="000145F7" w:rsidP="000145F7">
      <w:pPr>
        <w:pStyle w:val="Ttulo3"/>
      </w:pPr>
      <w:bookmarkStart w:id="11" w:name="_Toc370105994"/>
      <w:r>
        <w:t>Requisitos Não Funcionais</w:t>
      </w:r>
      <w:bookmarkEnd w:id="11"/>
    </w:p>
    <w:tbl>
      <w:tblPr>
        <w:tblStyle w:val="Tabelacomgrade"/>
        <w:tblW w:w="0" w:type="auto"/>
        <w:tblLook w:val="01E0" w:firstRow="1" w:lastRow="1" w:firstColumn="1" w:lastColumn="1" w:noHBand="0" w:noVBand="0"/>
      </w:tblPr>
      <w:tblGrid>
        <w:gridCol w:w="8644"/>
      </w:tblGrid>
      <w:tr w:rsidR="000145F7" w:rsidRPr="000145F7" w14:paraId="48346635" w14:textId="77777777" w:rsidTr="009D26FC">
        <w:tc>
          <w:tcPr>
            <w:tcW w:w="8644" w:type="dxa"/>
          </w:tcPr>
          <w:p w14:paraId="64A27A22" w14:textId="77777777" w:rsidR="000145F7" w:rsidRPr="000145F7" w:rsidRDefault="000145F7" w:rsidP="000145F7">
            <w:pPr>
              <w:pStyle w:val="TituloTabela"/>
            </w:pPr>
            <w:r w:rsidRPr="000145F7">
              <w:t>Requisitos Não Funcionais</w:t>
            </w:r>
          </w:p>
        </w:tc>
      </w:tr>
      <w:tr w:rsidR="000145F7" w:rsidRPr="000145F7" w14:paraId="477BB9F8" w14:textId="77777777" w:rsidTr="0076094D">
        <w:trPr>
          <w:trHeight w:val="2729"/>
        </w:trPr>
        <w:tc>
          <w:tcPr>
            <w:tcW w:w="8644" w:type="dxa"/>
          </w:tcPr>
          <w:p w14:paraId="1D41E2C3" w14:textId="77777777" w:rsidR="0076094D" w:rsidRPr="00865D04" w:rsidRDefault="0076094D" w:rsidP="009529B4">
            <w:pPr>
              <w:pStyle w:val="RNF"/>
            </w:pPr>
            <w:r w:rsidRPr="00865D04">
              <w:t>Plataforma Desktop.</w:t>
            </w:r>
          </w:p>
          <w:p w14:paraId="03A50EB6" w14:textId="77777777" w:rsidR="0076094D" w:rsidRPr="00906F34" w:rsidRDefault="0076094D" w:rsidP="009529B4">
            <w:pPr>
              <w:pStyle w:val="RNF"/>
            </w:pPr>
            <w:r w:rsidRPr="009529B4">
              <w:t>Linguagem</w:t>
            </w:r>
            <w:r w:rsidRPr="00906F34">
              <w:t xml:space="preserve"> a ser utilizada será Java (Swing).</w:t>
            </w:r>
          </w:p>
          <w:p w14:paraId="6E32149C" w14:textId="77777777" w:rsidR="0076094D" w:rsidRPr="00906F34" w:rsidRDefault="0076094D" w:rsidP="009529B4">
            <w:pPr>
              <w:pStyle w:val="RNF"/>
            </w:pPr>
            <w:r w:rsidRPr="00906F34">
              <w:t>Sistemas operacionais suportados Windows e Ubuntu.</w:t>
            </w:r>
          </w:p>
          <w:p w14:paraId="124DA33B" w14:textId="77777777" w:rsidR="0076094D" w:rsidRPr="0076094D" w:rsidRDefault="0076094D" w:rsidP="009529B4">
            <w:pPr>
              <w:pStyle w:val="RNF"/>
            </w:pPr>
            <w:r w:rsidRPr="00906F34">
              <w:t>Usará o banco</w:t>
            </w:r>
            <w:r>
              <w:t xml:space="preserve"> de dados MySQL. </w:t>
            </w:r>
          </w:p>
        </w:tc>
      </w:tr>
      <w:tr w:rsidR="000145F7" w:rsidRPr="000145F7" w14:paraId="64D7F967" w14:textId="77777777" w:rsidTr="009D26FC">
        <w:trPr>
          <w:trHeight w:val="240"/>
        </w:trPr>
        <w:tc>
          <w:tcPr>
            <w:tcW w:w="8644" w:type="dxa"/>
          </w:tcPr>
          <w:p w14:paraId="709A2706" w14:textId="77777777" w:rsidR="000145F7" w:rsidRPr="000145F7" w:rsidRDefault="000145F7" w:rsidP="009D26FC">
            <w:pPr>
              <w:rPr>
                <w:b/>
              </w:rPr>
            </w:pPr>
            <w:r w:rsidRPr="000145F7">
              <w:rPr>
                <w:b/>
              </w:rPr>
              <w:lastRenderedPageBreak/>
              <w:t xml:space="preserve">Data Levantamento: </w:t>
            </w:r>
          </w:p>
        </w:tc>
      </w:tr>
    </w:tbl>
    <w:p w14:paraId="4C87D7BB" w14:textId="77777777" w:rsidR="000145F7" w:rsidRPr="000145F7" w:rsidRDefault="000145F7" w:rsidP="000145F7">
      <w:pPr>
        <w:rPr>
          <w:lang w:eastAsia="pt-BR"/>
        </w:rPr>
      </w:pPr>
    </w:p>
    <w:p w14:paraId="126C0FAE" w14:textId="77777777" w:rsidR="0076094D" w:rsidRDefault="0076094D" w:rsidP="0076094D">
      <w:pPr>
        <w:pStyle w:val="Ttulo3"/>
      </w:pPr>
      <w:bookmarkStart w:id="12" w:name="_Toc370105995"/>
      <w:r>
        <w:t>Requisitos de Interface</w:t>
      </w:r>
      <w:bookmarkEnd w:id="12"/>
    </w:p>
    <w:tbl>
      <w:tblPr>
        <w:tblStyle w:val="Tabelacomgrade"/>
        <w:tblW w:w="0" w:type="auto"/>
        <w:tblLook w:val="01E0" w:firstRow="1" w:lastRow="1" w:firstColumn="1" w:lastColumn="1" w:noHBand="0" w:noVBand="0"/>
      </w:tblPr>
      <w:tblGrid>
        <w:gridCol w:w="8644"/>
      </w:tblGrid>
      <w:tr w:rsidR="0076094D" w:rsidRPr="00816586" w14:paraId="2B3807D5" w14:textId="77777777" w:rsidTr="009D26FC">
        <w:tc>
          <w:tcPr>
            <w:tcW w:w="8644" w:type="dxa"/>
          </w:tcPr>
          <w:p w14:paraId="56A24B85" w14:textId="77777777" w:rsidR="0076094D" w:rsidRPr="00816586" w:rsidRDefault="0076094D" w:rsidP="0076094D">
            <w:pPr>
              <w:pStyle w:val="TituloTabela"/>
            </w:pPr>
            <w:r w:rsidRPr="00816586">
              <w:t>Requisitos de Interface</w:t>
            </w:r>
          </w:p>
        </w:tc>
      </w:tr>
      <w:tr w:rsidR="0076094D" w:rsidRPr="00816586" w14:paraId="57837135" w14:textId="77777777" w:rsidTr="009D26FC">
        <w:trPr>
          <w:trHeight w:val="1260"/>
        </w:trPr>
        <w:tc>
          <w:tcPr>
            <w:tcW w:w="8644" w:type="dxa"/>
          </w:tcPr>
          <w:p w14:paraId="1F913A0B" w14:textId="77777777" w:rsidR="0076094D" w:rsidRPr="007A10EF" w:rsidRDefault="0076094D" w:rsidP="007A10EF">
            <w:pPr>
              <w:pStyle w:val="PargrafodaLista"/>
              <w:numPr>
                <w:ilvl w:val="0"/>
                <w:numId w:val="13"/>
              </w:numPr>
              <w:ind w:left="709" w:hanging="567"/>
            </w:pPr>
            <w:r w:rsidRPr="007A10EF">
              <w:t>Deverá ser compatível com a tela em 1024x768.</w:t>
            </w:r>
          </w:p>
          <w:p w14:paraId="216C6C4C" w14:textId="77777777" w:rsidR="0076094D" w:rsidRPr="0076094D" w:rsidRDefault="0076094D" w:rsidP="00A90B71">
            <w:pPr>
              <w:pStyle w:val="RI"/>
            </w:pPr>
            <w:r w:rsidRPr="0076094D">
              <w:t>A interface deve ser funcional, possibilitando ao usuário ganho de tempo, como p</w:t>
            </w:r>
            <w:r w:rsidR="007A10EF">
              <w:t>or exemplo, atalhos no teclado</w:t>
            </w:r>
            <w:r w:rsidRPr="0076094D">
              <w:t>.</w:t>
            </w:r>
          </w:p>
        </w:tc>
      </w:tr>
      <w:tr w:rsidR="0076094D" w:rsidRPr="00816586" w14:paraId="16444F32" w14:textId="77777777" w:rsidTr="009D26FC">
        <w:trPr>
          <w:trHeight w:val="381"/>
        </w:trPr>
        <w:tc>
          <w:tcPr>
            <w:tcW w:w="8644" w:type="dxa"/>
          </w:tcPr>
          <w:p w14:paraId="689AD0AC" w14:textId="77777777" w:rsidR="0076094D" w:rsidRPr="0076094D" w:rsidRDefault="0076094D" w:rsidP="009D26FC">
            <w:pPr>
              <w:rPr>
                <w:b/>
              </w:rPr>
            </w:pPr>
            <w:r w:rsidRPr="0076094D">
              <w:rPr>
                <w:b/>
              </w:rPr>
              <w:t>Data Levantamento:</w:t>
            </w:r>
          </w:p>
        </w:tc>
      </w:tr>
    </w:tbl>
    <w:p w14:paraId="559EFC8A" w14:textId="77777777" w:rsidR="0076094D" w:rsidRDefault="00AC0A0C" w:rsidP="00AC0A0C">
      <w:pPr>
        <w:pStyle w:val="Ttulo3"/>
      </w:pPr>
      <w:bookmarkStart w:id="13" w:name="_Toc370105996"/>
      <w:r>
        <w:t>Requisitos de Desempenho</w:t>
      </w:r>
      <w:bookmarkEnd w:id="13"/>
    </w:p>
    <w:tbl>
      <w:tblPr>
        <w:tblStyle w:val="Tabelacomgrade"/>
        <w:tblW w:w="0" w:type="auto"/>
        <w:tblInd w:w="-34" w:type="dxa"/>
        <w:tblLook w:val="01E0" w:firstRow="1" w:lastRow="1" w:firstColumn="1" w:lastColumn="1" w:noHBand="0" w:noVBand="0"/>
      </w:tblPr>
      <w:tblGrid>
        <w:gridCol w:w="2552"/>
        <w:gridCol w:w="1804"/>
        <w:gridCol w:w="1882"/>
        <w:gridCol w:w="2443"/>
      </w:tblGrid>
      <w:tr w:rsidR="00AC0A0C" w:rsidRPr="00816586" w14:paraId="127D18C4" w14:textId="77777777" w:rsidTr="009529B4">
        <w:tc>
          <w:tcPr>
            <w:tcW w:w="8681" w:type="dxa"/>
            <w:gridSpan w:val="4"/>
          </w:tcPr>
          <w:p w14:paraId="4F4B2FFF" w14:textId="77777777" w:rsidR="00AC0A0C" w:rsidRPr="00816586" w:rsidRDefault="00AC0A0C" w:rsidP="00AC0A0C">
            <w:pPr>
              <w:pStyle w:val="TituloTabela"/>
            </w:pPr>
            <w:r w:rsidRPr="00816586">
              <w:t>Requisitos de Desempenho</w:t>
            </w:r>
          </w:p>
        </w:tc>
      </w:tr>
      <w:tr w:rsidR="00AC0A0C" w:rsidRPr="00816586" w14:paraId="0712E534" w14:textId="77777777" w:rsidTr="009529B4">
        <w:tc>
          <w:tcPr>
            <w:tcW w:w="2552" w:type="dxa"/>
          </w:tcPr>
          <w:p w14:paraId="642BC37C" w14:textId="77777777" w:rsidR="00AC0A0C" w:rsidRPr="00AC0A0C" w:rsidRDefault="00AC0A0C" w:rsidP="00AC0A0C">
            <w:pPr>
              <w:ind w:firstLine="0"/>
              <w:jc w:val="center"/>
              <w:rPr>
                <w:b/>
              </w:rPr>
            </w:pPr>
            <w:r w:rsidRPr="00AC0A0C">
              <w:rPr>
                <w:b/>
              </w:rPr>
              <w:t>Identificador de Caso de Uso</w:t>
            </w:r>
          </w:p>
        </w:tc>
        <w:tc>
          <w:tcPr>
            <w:tcW w:w="1804" w:type="dxa"/>
          </w:tcPr>
          <w:p w14:paraId="7DF7534B" w14:textId="77777777" w:rsidR="00AC0A0C" w:rsidRPr="00AC0A0C" w:rsidRDefault="00AC0A0C" w:rsidP="00AC0A0C">
            <w:pPr>
              <w:ind w:left="34" w:firstLine="0"/>
              <w:jc w:val="center"/>
              <w:rPr>
                <w:b/>
              </w:rPr>
            </w:pPr>
            <w:r w:rsidRPr="00AC0A0C">
              <w:rPr>
                <w:b/>
              </w:rPr>
              <w:t>Frequência de Utilização</w:t>
            </w:r>
          </w:p>
        </w:tc>
        <w:tc>
          <w:tcPr>
            <w:tcW w:w="1882" w:type="dxa"/>
          </w:tcPr>
          <w:p w14:paraId="14436FFE" w14:textId="77777777" w:rsidR="00AC0A0C" w:rsidRPr="00AC0A0C" w:rsidRDefault="00AC0A0C" w:rsidP="00AC0A0C">
            <w:pPr>
              <w:ind w:left="38" w:firstLine="0"/>
              <w:jc w:val="center"/>
              <w:rPr>
                <w:b/>
              </w:rPr>
            </w:pPr>
            <w:r w:rsidRPr="00AC0A0C">
              <w:rPr>
                <w:b/>
              </w:rPr>
              <w:t>Tempo máximo esperado</w:t>
            </w:r>
          </w:p>
        </w:tc>
        <w:tc>
          <w:tcPr>
            <w:tcW w:w="2443" w:type="dxa"/>
          </w:tcPr>
          <w:p w14:paraId="7A2C0D9B" w14:textId="77777777" w:rsidR="00AC0A0C" w:rsidRPr="00AC0A0C" w:rsidRDefault="00AC0A0C" w:rsidP="00AC0A0C">
            <w:pPr>
              <w:ind w:left="38" w:firstLine="0"/>
              <w:jc w:val="center"/>
              <w:rPr>
                <w:b/>
              </w:rPr>
            </w:pPr>
            <w:r w:rsidRPr="00AC0A0C">
              <w:rPr>
                <w:b/>
              </w:rPr>
              <w:t>OBS</w:t>
            </w:r>
          </w:p>
        </w:tc>
      </w:tr>
      <w:tr w:rsidR="00DB5266" w:rsidRPr="00816586" w14:paraId="730681EE" w14:textId="77777777" w:rsidTr="009529B4">
        <w:tc>
          <w:tcPr>
            <w:tcW w:w="2552" w:type="dxa"/>
          </w:tcPr>
          <w:p w14:paraId="7AEFB2F6" w14:textId="77777777" w:rsidR="00DB5266" w:rsidRPr="00AC0A0C" w:rsidRDefault="00DB5266" w:rsidP="009D26FC">
            <w:r w:rsidRPr="00AC0A0C">
              <w:t>CSU001</w:t>
            </w:r>
          </w:p>
        </w:tc>
        <w:tc>
          <w:tcPr>
            <w:tcW w:w="1804" w:type="dxa"/>
          </w:tcPr>
          <w:p w14:paraId="58B1749D" w14:textId="77777777" w:rsidR="00DB5266" w:rsidRPr="00AC0A0C" w:rsidRDefault="00DB5266" w:rsidP="009D26FC">
            <w:r w:rsidRPr="00AC0A0C">
              <w:t>Sem limite</w:t>
            </w:r>
          </w:p>
        </w:tc>
        <w:tc>
          <w:tcPr>
            <w:tcW w:w="1882" w:type="dxa"/>
          </w:tcPr>
          <w:p w14:paraId="2AD37E95" w14:textId="77777777" w:rsidR="00DB5266" w:rsidRPr="00AC0A0C" w:rsidRDefault="00DB5266" w:rsidP="009D26FC">
            <w:r w:rsidRPr="00AC0A0C">
              <w:t>3s</w:t>
            </w:r>
          </w:p>
        </w:tc>
        <w:tc>
          <w:tcPr>
            <w:tcW w:w="2443" w:type="dxa"/>
          </w:tcPr>
          <w:p w14:paraId="0EABE1EA" w14:textId="77777777" w:rsidR="00DB5266" w:rsidRPr="00AC0A0C" w:rsidRDefault="00DB5266" w:rsidP="00DB5266">
            <w:pPr>
              <w:ind w:left="38" w:firstLine="0"/>
            </w:pPr>
            <w:r w:rsidRPr="00AC0A0C">
              <w:rPr>
                <w:b/>
              </w:rPr>
              <w:t xml:space="preserve"> </w:t>
            </w:r>
            <w:r w:rsidRPr="00AC0A0C">
              <w:t xml:space="preserve"> - </w:t>
            </w:r>
          </w:p>
        </w:tc>
      </w:tr>
      <w:tr w:rsidR="00DB5266" w:rsidRPr="00816586" w14:paraId="5226763D" w14:textId="77777777" w:rsidTr="009529B4">
        <w:tc>
          <w:tcPr>
            <w:tcW w:w="2552" w:type="dxa"/>
          </w:tcPr>
          <w:p w14:paraId="5BB382F1" w14:textId="77777777" w:rsidR="00DB5266" w:rsidRPr="00AC0A0C" w:rsidRDefault="00DB5266" w:rsidP="00DB5266">
            <w:r w:rsidRPr="00AC0A0C">
              <w:t>CSU00</w:t>
            </w:r>
            <w:r>
              <w:t>2</w:t>
            </w:r>
          </w:p>
        </w:tc>
        <w:tc>
          <w:tcPr>
            <w:tcW w:w="1804" w:type="dxa"/>
          </w:tcPr>
          <w:p w14:paraId="10B33E95" w14:textId="77777777" w:rsidR="00DB5266" w:rsidRPr="00AC0A0C" w:rsidRDefault="00DB5266" w:rsidP="009D26FC">
            <w:r w:rsidRPr="00AC0A0C">
              <w:t>Sem limite</w:t>
            </w:r>
          </w:p>
        </w:tc>
        <w:tc>
          <w:tcPr>
            <w:tcW w:w="1882" w:type="dxa"/>
          </w:tcPr>
          <w:p w14:paraId="4774843D" w14:textId="77777777" w:rsidR="00DB5266" w:rsidRPr="00AC0A0C" w:rsidRDefault="00DB5266" w:rsidP="009D26FC">
            <w:r w:rsidRPr="00AC0A0C">
              <w:t>3s</w:t>
            </w:r>
          </w:p>
        </w:tc>
        <w:tc>
          <w:tcPr>
            <w:tcW w:w="2443" w:type="dxa"/>
          </w:tcPr>
          <w:p w14:paraId="5C01F525" w14:textId="77777777" w:rsidR="00DB5266" w:rsidRPr="00AC0A0C" w:rsidRDefault="00DB5266" w:rsidP="00DB5266">
            <w:pPr>
              <w:ind w:left="38" w:firstLine="0"/>
            </w:pPr>
            <w:r w:rsidRPr="00AC0A0C">
              <w:rPr>
                <w:b/>
              </w:rPr>
              <w:t xml:space="preserve"> </w:t>
            </w:r>
            <w:r w:rsidRPr="00AC0A0C">
              <w:t xml:space="preserve"> - </w:t>
            </w:r>
          </w:p>
        </w:tc>
      </w:tr>
      <w:tr w:rsidR="00DB5266" w:rsidRPr="00816586" w14:paraId="280B30BC" w14:textId="77777777" w:rsidTr="009529B4">
        <w:tc>
          <w:tcPr>
            <w:tcW w:w="2552" w:type="dxa"/>
          </w:tcPr>
          <w:p w14:paraId="2892EE49" w14:textId="77777777" w:rsidR="00DB5266" w:rsidRPr="00AC0A0C" w:rsidRDefault="00DB5266" w:rsidP="00DB5266">
            <w:r w:rsidRPr="00AC0A0C">
              <w:t>CSU00</w:t>
            </w:r>
            <w:r>
              <w:t>3</w:t>
            </w:r>
          </w:p>
        </w:tc>
        <w:tc>
          <w:tcPr>
            <w:tcW w:w="1804" w:type="dxa"/>
          </w:tcPr>
          <w:p w14:paraId="27CC1E1E" w14:textId="77777777" w:rsidR="00DB5266" w:rsidRPr="00AC0A0C" w:rsidRDefault="00DB5266" w:rsidP="009D26FC">
            <w:r w:rsidRPr="00AC0A0C">
              <w:t>Sem limite</w:t>
            </w:r>
          </w:p>
        </w:tc>
        <w:tc>
          <w:tcPr>
            <w:tcW w:w="1882" w:type="dxa"/>
          </w:tcPr>
          <w:p w14:paraId="5CAC3632" w14:textId="77777777" w:rsidR="00DB5266" w:rsidRPr="00AC0A0C" w:rsidRDefault="00DB5266" w:rsidP="009D26FC">
            <w:r w:rsidRPr="00AC0A0C">
              <w:t>3s</w:t>
            </w:r>
          </w:p>
        </w:tc>
        <w:tc>
          <w:tcPr>
            <w:tcW w:w="2443" w:type="dxa"/>
          </w:tcPr>
          <w:p w14:paraId="55A7F913" w14:textId="77777777" w:rsidR="00DB5266" w:rsidRPr="00AC0A0C" w:rsidRDefault="00DB5266" w:rsidP="00DB5266">
            <w:pPr>
              <w:ind w:left="38" w:firstLine="0"/>
            </w:pPr>
            <w:r w:rsidRPr="00AC0A0C">
              <w:rPr>
                <w:b/>
              </w:rPr>
              <w:t xml:space="preserve"> </w:t>
            </w:r>
            <w:r w:rsidRPr="00AC0A0C">
              <w:t xml:space="preserve"> - </w:t>
            </w:r>
          </w:p>
        </w:tc>
      </w:tr>
      <w:tr w:rsidR="00DB5266" w:rsidRPr="00816586" w14:paraId="51F2A4AD" w14:textId="77777777" w:rsidTr="009529B4">
        <w:tc>
          <w:tcPr>
            <w:tcW w:w="2552" w:type="dxa"/>
          </w:tcPr>
          <w:p w14:paraId="5059662D" w14:textId="77777777" w:rsidR="00DB5266" w:rsidRPr="00AC0A0C" w:rsidRDefault="00DB5266" w:rsidP="00DB5266">
            <w:r w:rsidRPr="00AC0A0C">
              <w:t>CSU00</w:t>
            </w:r>
            <w:r>
              <w:t>4</w:t>
            </w:r>
          </w:p>
        </w:tc>
        <w:tc>
          <w:tcPr>
            <w:tcW w:w="1804" w:type="dxa"/>
          </w:tcPr>
          <w:p w14:paraId="10B1A9F0" w14:textId="77777777" w:rsidR="00DB5266" w:rsidRPr="00AC0A0C" w:rsidRDefault="00DB5266" w:rsidP="009D26FC">
            <w:r w:rsidRPr="00AC0A0C">
              <w:t>Sem limite</w:t>
            </w:r>
          </w:p>
        </w:tc>
        <w:tc>
          <w:tcPr>
            <w:tcW w:w="1882" w:type="dxa"/>
          </w:tcPr>
          <w:p w14:paraId="0AD10AA6" w14:textId="77777777" w:rsidR="00DB5266" w:rsidRPr="00AC0A0C" w:rsidRDefault="00DB5266" w:rsidP="009D26FC">
            <w:r w:rsidRPr="00AC0A0C">
              <w:t>3s</w:t>
            </w:r>
          </w:p>
        </w:tc>
        <w:tc>
          <w:tcPr>
            <w:tcW w:w="2443" w:type="dxa"/>
          </w:tcPr>
          <w:p w14:paraId="10922719" w14:textId="77777777" w:rsidR="00DB5266" w:rsidRPr="00AC0A0C" w:rsidRDefault="00DB5266" w:rsidP="00DB5266">
            <w:pPr>
              <w:ind w:left="38" w:firstLine="0"/>
            </w:pPr>
            <w:r w:rsidRPr="00AC0A0C">
              <w:rPr>
                <w:b/>
              </w:rPr>
              <w:t xml:space="preserve"> </w:t>
            </w:r>
            <w:r w:rsidRPr="00AC0A0C">
              <w:t xml:space="preserve"> - </w:t>
            </w:r>
          </w:p>
        </w:tc>
      </w:tr>
      <w:tr w:rsidR="00DB5266" w:rsidRPr="00816586" w14:paraId="2AD1AA81" w14:textId="77777777" w:rsidTr="009529B4">
        <w:tc>
          <w:tcPr>
            <w:tcW w:w="2552" w:type="dxa"/>
          </w:tcPr>
          <w:p w14:paraId="64A45C55" w14:textId="77777777" w:rsidR="00DB5266" w:rsidRPr="00AC0A0C" w:rsidRDefault="00DB5266" w:rsidP="00DB5266">
            <w:r w:rsidRPr="00AC0A0C">
              <w:t>CSU00</w:t>
            </w:r>
            <w:r>
              <w:t>5</w:t>
            </w:r>
          </w:p>
        </w:tc>
        <w:tc>
          <w:tcPr>
            <w:tcW w:w="1804" w:type="dxa"/>
          </w:tcPr>
          <w:p w14:paraId="107720C4" w14:textId="77777777" w:rsidR="00DB5266" w:rsidRPr="00AC0A0C" w:rsidRDefault="00DB5266" w:rsidP="009D26FC">
            <w:r w:rsidRPr="00AC0A0C">
              <w:t>Sem limite</w:t>
            </w:r>
          </w:p>
        </w:tc>
        <w:tc>
          <w:tcPr>
            <w:tcW w:w="1882" w:type="dxa"/>
          </w:tcPr>
          <w:p w14:paraId="4530CAA8" w14:textId="77777777" w:rsidR="00DB5266" w:rsidRPr="00AC0A0C" w:rsidRDefault="00DB5266" w:rsidP="009D26FC">
            <w:r w:rsidRPr="00AC0A0C">
              <w:t>3s</w:t>
            </w:r>
          </w:p>
        </w:tc>
        <w:tc>
          <w:tcPr>
            <w:tcW w:w="2443" w:type="dxa"/>
          </w:tcPr>
          <w:p w14:paraId="7BDB657F" w14:textId="77777777" w:rsidR="00DB5266" w:rsidRPr="00AC0A0C" w:rsidRDefault="00DB5266" w:rsidP="00DB5266">
            <w:pPr>
              <w:ind w:left="38" w:firstLine="0"/>
            </w:pPr>
            <w:r w:rsidRPr="00AC0A0C">
              <w:rPr>
                <w:b/>
              </w:rPr>
              <w:t xml:space="preserve"> </w:t>
            </w:r>
            <w:r w:rsidRPr="00AC0A0C">
              <w:t xml:space="preserve"> - </w:t>
            </w:r>
          </w:p>
        </w:tc>
      </w:tr>
      <w:tr w:rsidR="00AC0A0C" w:rsidRPr="00816586" w14:paraId="1D4E6650" w14:textId="77777777" w:rsidTr="009529B4">
        <w:trPr>
          <w:trHeight w:val="810"/>
        </w:trPr>
        <w:tc>
          <w:tcPr>
            <w:tcW w:w="2552" w:type="dxa"/>
          </w:tcPr>
          <w:p w14:paraId="4886E9F5" w14:textId="77777777" w:rsidR="00AC0A0C" w:rsidRPr="00AC0A0C" w:rsidRDefault="00AC0A0C" w:rsidP="00DB5266">
            <w:r w:rsidRPr="00AC0A0C">
              <w:t>CSU00</w:t>
            </w:r>
            <w:r w:rsidR="00DB5266">
              <w:t>6</w:t>
            </w:r>
          </w:p>
        </w:tc>
        <w:tc>
          <w:tcPr>
            <w:tcW w:w="1804" w:type="dxa"/>
          </w:tcPr>
          <w:p w14:paraId="7ACA46B3" w14:textId="77777777" w:rsidR="00AC0A0C" w:rsidRPr="00AC0A0C" w:rsidRDefault="00AC0A0C" w:rsidP="009D26FC">
            <w:r w:rsidRPr="00AC0A0C">
              <w:t>Sem limite</w:t>
            </w:r>
          </w:p>
        </w:tc>
        <w:tc>
          <w:tcPr>
            <w:tcW w:w="1882" w:type="dxa"/>
          </w:tcPr>
          <w:p w14:paraId="3D07340B" w14:textId="77777777" w:rsidR="00AC0A0C" w:rsidRPr="00AC0A0C" w:rsidRDefault="00DB5266" w:rsidP="009D26FC">
            <w:r>
              <w:t>5</w:t>
            </w:r>
            <w:r w:rsidR="00AC0A0C" w:rsidRPr="00AC0A0C">
              <w:t>s</w:t>
            </w:r>
          </w:p>
        </w:tc>
        <w:tc>
          <w:tcPr>
            <w:tcW w:w="2443" w:type="dxa"/>
          </w:tcPr>
          <w:p w14:paraId="58645CF1" w14:textId="3F4C99E1" w:rsidR="00AC0A0C" w:rsidRPr="00AC0A0C" w:rsidRDefault="009529B4" w:rsidP="00DB5266">
            <w:pPr>
              <w:ind w:left="38" w:firstLine="0"/>
            </w:pPr>
            <w:r>
              <w:t>Tempo pode aumentar com volume de dados.</w:t>
            </w:r>
          </w:p>
        </w:tc>
      </w:tr>
      <w:tr w:rsidR="00AC0A0C" w:rsidRPr="00816586" w14:paraId="20178C21" w14:textId="77777777" w:rsidTr="009529B4">
        <w:tc>
          <w:tcPr>
            <w:tcW w:w="8681" w:type="dxa"/>
            <w:gridSpan w:val="4"/>
          </w:tcPr>
          <w:p w14:paraId="63B7DFF4" w14:textId="77777777" w:rsidR="00AC0A0C" w:rsidRPr="00AC0A0C" w:rsidRDefault="00AC0A0C" w:rsidP="009D26FC">
            <w:pPr>
              <w:rPr>
                <w:b/>
              </w:rPr>
            </w:pPr>
            <w:r w:rsidRPr="00AC0A0C">
              <w:rPr>
                <w:b/>
              </w:rPr>
              <w:t>Data Levantamento:</w:t>
            </w:r>
          </w:p>
        </w:tc>
      </w:tr>
    </w:tbl>
    <w:p w14:paraId="18517EBB" w14:textId="77777777" w:rsidR="00474DEF" w:rsidRDefault="00474DEF" w:rsidP="00474DEF">
      <w:pPr>
        <w:pStyle w:val="Ttulo2"/>
      </w:pPr>
      <w:bookmarkStart w:id="14" w:name="_Toc370105997"/>
      <w:r>
        <w:t>Atores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4"/>
      </w:tblGrid>
      <w:tr w:rsidR="00291D1A" w14:paraId="4C594309" w14:textId="77777777" w:rsidTr="00291D1A"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99F0" w14:textId="77777777" w:rsidR="00291D1A" w:rsidRDefault="00291D1A" w:rsidP="003E108B">
            <w:pPr>
              <w:pStyle w:val="TituloTabela"/>
              <w:rPr>
                <w:szCs w:val="24"/>
                <w:lang w:eastAsia="zh-CN"/>
              </w:rPr>
            </w:pPr>
            <w:r>
              <w:t>Atores</w:t>
            </w:r>
          </w:p>
        </w:tc>
      </w:tr>
      <w:tr w:rsidR="00291D1A" w14:paraId="601EA86E" w14:textId="77777777" w:rsidTr="00291D1A"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889D" w14:textId="77777777" w:rsidR="00291D1A" w:rsidRPr="00291D1A" w:rsidRDefault="00291D1A" w:rsidP="00291D1A">
            <w:pPr>
              <w:ind w:firstLine="0"/>
            </w:pPr>
            <w:r w:rsidRPr="003E108B">
              <w:rPr>
                <w:b/>
              </w:rPr>
              <w:t>Usuário</w:t>
            </w:r>
            <w:r w:rsidRPr="00645021">
              <w:t>: Ator responsável por alimentar os cadastros do sistema.</w:t>
            </w:r>
          </w:p>
        </w:tc>
      </w:tr>
    </w:tbl>
    <w:p w14:paraId="09D7D1AC" w14:textId="77777777" w:rsidR="009529B4" w:rsidRDefault="009529B4">
      <w:pPr>
        <w:spacing w:after="200" w:line="276" w:lineRule="auto"/>
        <w:ind w:firstLine="0"/>
        <w:jc w:val="left"/>
        <w:rPr>
          <w:rFonts w:cs="Times New Roman"/>
          <w:b/>
          <w:lang w:eastAsia="pt-BR"/>
        </w:rPr>
      </w:pPr>
      <w:r>
        <w:br w:type="page"/>
      </w:r>
    </w:p>
    <w:p w14:paraId="1330630C" w14:textId="77777777" w:rsidR="00645021" w:rsidRDefault="00645021" w:rsidP="00645021">
      <w:pPr>
        <w:pStyle w:val="Ttulo2"/>
      </w:pPr>
      <w:bookmarkStart w:id="15" w:name="_Toc370105998"/>
      <w:r>
        <w:lastRenderedPageBreak/>
        <w:t>Diagrama de Casos de Uso</w:t>
      </w:r>
      <w:bookmarkEnd w:id="15"/>
    </w:p>
    <w:p w14:paraId="7F4A2EC9" w14:textId="1D18EAEA" w:rsidR="00865D04" w:rsidRPr="00865D04" w:rsidRDefault="00865D04" w:rsidP="00865D04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FF8C43C" wp14:editId="658D1899">
            <wp:extent cx="4161155" cy="3532505"/>
            <wp:effectExtent l="0" t="0" r="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8"/>
                    <a:srcRect l="22255" t="5930" r="8794" b="6088"/>
                    <a:stretch/>
                  </pic:blipFill>
                  <pic:spPr bwMode="auto">
                    <a:xfrm>
                      <a:off x="0" y="0"/>
                      <a:ext cx="4161155" cy="353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802D" w14:textId="77777777" w:rsidR="005348D8" w:rsidRDefault="008D1E89" w:rsidP="005348D8">
      <w:pPr>
        <w:pStyle w:val="Ttulo2"/>
      </w:pPr>
      <w:bookmarkStart w:id="16" w:name="_Toc370105999"/>
      <w:r>
        <w:t>Casos de Uso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C2BFE" w14:paraId="12C1AF1C" w14:textId="77777777" w:rsidTr="008A1BA7">
        <w:tc>
          <w:tcPr>
            <w:tcW w:w="8642" w:type="dxa"/>
          </w:tcPr>
          <w:p w14:paraId="73195055" w14:textId="754D9529" w:rsidR="007C2BFE" w:rsidRPr="009529B4" w:rsidRDefault="005C5DB7" w:rsidP="009529B4">
            <w:pPr>
              <w:pStyle w:val="TituloTabela"/>
            </w:pPr>
            <w:r>
              <w:t>Cadastro de Usuário</w:t>
            </w:r>
            <w:r w:rsidR="007C2BFE">
              <w:t xml:space="preserve"> (CSU001</w:t>
            </w:r>
            <w:r w:rsidR="007C2BFE" w:rsidRPr="008D1E89">
              <w:t>)</w:t>
            </w:r>
          </w:p>
          <w:p w14:paraId="2D2BB016" w14:textId="345E7441" w:rsidR="007C2BFE" w:rsidRPr="008D1E89" w:rsidRDefault="007C2BFE" w:rsidP="007C2BFE">
            <w:r w:rsidRPr="008D1E89">
              <w:rPr>
                <w:b/>
              </w:rPr>
              <w:t>Sumário</w:t>
            </w:r>
            <w:r w:rsidR="005C5DB7">
              <w:t>: Usuário poderá cadas</w:t>
            </w:r>
            <w:r w:rsidR="00654649">
              <w:t>trar-se no sistema</w:t>
            </w:r>
          </w:p>
          <w:p w14:paraId="000F025B" w14:textId="77777777" w:rsidR="007C2BFE" w:rsidRPr="008D1E89" w:rsidRDefault="007C2BFE" w:rsidP="007C2BFE">
            <w:r w:rsidRPr="008D1E89">
              <w:rPr>
                <w:b/>
              </w:rPr>
              <w:t>Ator(es) Primário(s)</w:t>
            </w:r>
            <w:r w:rsidRPr="008D1E89">
              <w:t xml:space="preserve">: </w:t>
            </w:r>
            <w:r>
              <w:t>Usuário</w:t>
            </w:r>
          </w:p>
          <w:p w14:paraId="5AD9FFAD" w14:textId="77777777" w:rsidR="007C2BFE" w:rsidRPr="008D1E89" w:rsidRDefault="007C2BFE" w:rsidP="007C2BFE">
            <w:r w:rsidRPr="008D1E89">
              <w:rPr>
                <w:b/>
              </w:rPr>
              <w:t>Ator(es) Secundário(s)</w:t>
            </w:r>
            <w:r w:rsidRPr="008D1E89">
              <w:t>: Não há.</w:t>
            </w:r>
          </w:p>
          <w:p w14:paraId="4094A9AE" w14:textId="48A9CA29" w:rsidR="007C2BFE" w:rsidRDefault="007C2BFE" w:rsidP="009529B4">
            <w:r w:rsidRPr="008D1E89">
              <w:rPr>
                <w:b/>
              </w:rPr>
              <w:t>Precondições</w:t>
            </w:r>
            <w:r w:rsidRPr="008D1E89">
              <w:t xml:space="preserve">: </w:t>
            </w:r>
            <w:r w:rsidR="009529B4">
              <w:t>Não há.</w:t>
            </w:r>
          </w:p>
          <w:p w14:paraId="2A97576C" w14:textId="77777777" w:rsidR="009529B4" w:rsidRPr="008D1E89" w:rsidRDefault="009529B4" w:rsidP="009529B4"/>
          <w:p w14:paraId="223E4145" w14:textId="77777777" w:rsidR="007C2BFE" w:rsidRPr="008D1E89" w:rsidRDefault="007C2BFE" w:rsidP="007C2BFE">
            <w:r w:rsidRPr="008D1E89">
              <w:rPr>
                <w:b/>
              </w:rPr>
              <w:t>Fluxo Principal:</w:t>
            </w:r>
          </w:p>
          <w:p w14:paraId="495AAB5D" w14:textId="6FACB842" w:rsidR="007C2BFE" w:rsidRDefault="007C2BFE" w:rsidP="00654649">
            <w:pPr>
              <w:pStyle w:val="NormalWeb"/>
              <w:numPr>
                <w:ilvl w:val="0"/>
                <w:numId w:val="8"/>
              </w:numPr>
            </w:pPr>
            <w:r>
              <w:t xml:space="preserve">O sistema deverá apresentar o formulário de cadastro de </w:t>
            </w:r>
            <w:r w:rsidR="00654649">
              <w:t>usuário</w:t>
            </w:r>
            <w:r>
              <w:t>,</w:t>
            </w:r>
            <w:r w:rsidR="009529B4">
              <w:t xml:space="preserve"> onde serão solicitados</w:t>
            </w:r>
            <w:r w:rsidR="00654649">
              <w:t xml:space="preserve"> nome do usuário, </w:t>
            </w:r>
            <w:r w:rsidR="00654649">
              <w:rPr>
                <w:i/>
              </w:rPr>
              <w:t>login</w:t>
            </w:r>
            <w:r w:rsidR="00654649">
              <w:t xml:space="preserve"> e senha.</w:t>
            </w:r>
          </w:p>
          <w:p w14:paraId="366CEA93" w14:textId="15F79CDE" w:rsidR="007C2BFE" w:rsidRDefault="007C2BFE" w:rsidP="007C2BFE">
            <w:pPr>
              <w:numPr>
                <w:ilvl w:val="0"/>
                <w:numId w:val="8"/>
              </w:numPr>
              <w:suppressAutoHyphens/>
            </w:pPr>
            <w:r>
              <w:t>O ator deverá informar os dados ao</w:t>
            </w:r>
            <w:r w:rsidR="00654649">
              <w:t xml:space="preserve"> sistema</w:t>
            </w:r>
            <w:r>
              <w:t>.</w:t>
            </w:r>
          </w:p>
          <w:p w14:paraId="0B6FD070" w14:textId="0E939400" w:rsidR="007C2BFE" w:rsidRDefault="007C2BFE" w:rsidP="007C2BFE">
            <w:pPr>
              <w:numPr>
                <w:ilvl w:val="0"/>
                <w:numId w:val="8"/>
              </w:numPr>
              <w:suppressAutoHyphens/>
            </w:pPr>
            <w:r>
              <w:t>O sistema deverá gravar as infor</w:t>
            </w:r>
            <w:r w:rsidR="00654649">
              <w:t>mações</w:t>
            </w:r>
            <w:r>
              <w:t>.</w:t>
            </w:r>
          </w:p>
          <w:p w14:paraId="5B9C13A8" w14:textId="77777777" w:rsidR="007C2BFE" w:rsidRDefault="007C2BFE" w:rsidP="007C2BFE">
            <w:pPr>
              <w:numPr>
                <w:ilvl w:val="0"/>
                <w:numId w:val="8"/>
              </w:numPr>
              <w:suppressAutoHyphens/>
            </w:pPr>
            <w:r>
              <w:t>Fim fluxo.</w:t>
            </w:r>
          </w:p>
          <w:p w14:paraId="0DAAEC00" w14:textId="77777777" w:rsidR="007C2BFE" w:rsidRPr="00906F34" w:rsidRDefault="007C2BFE" w:rsidP="007C2BFE">
            <w:pPr>
              <w:suppressAutoHyphens/>
            </w:pPr>
          </w:p>
          <w:p w14:paraId="712C78EA" w14:textId="2A462E2F" w:rsidR="007C2BFE" w:rsidRDefault="00815B1A" w:rsidP="007C2BFE">
            <w:pPr>
              <w:rPr>
                <w:b/>
              </w:rPr>
            </w:pPr>
            <w:r>
              <w:rPr>
                <w:b/>
              </w:rPr>
              <w:t xml:space="preserve">Fluxo Alternativo: </w:t>
            </w:r>
            <w:r w:rsidRPr="00F568F6">
              <w:t>Não encontrado</w:t>
            </w:r>
            <w:r w:rsidR="007C2BFE" w:rsidRPr="00F568F6">
              <w:t>.</w:t>
            </w:r>
            <w:r w:rsidR="007C2BFE" w:rsidRPr="008D1E89">
              <w:rPr>
                <w:b/>
              </w:rPr>
              <w:t xml:space="preserve">  </w:t>
            </w:r>
          </w:p>
          <w:p w14:paraId="6E43626A" w14:textId="54DBFD9B" w:rsidR="00654649" w:rsidRDefault="00654649" w:rsidP="00654649">
            <w:pPr>
              <w:rPr>
                <w:b/>
              </w:rPr>
            </w:pPr>
            <w:r>
              <w:rPr>
                <w:b/>
              </w:rPr>
              <w:t>Fluxo Exceção (1): Fluxo Exceção Referente à RN01:</w:t>
            </w:r>
          </w:p>
          <w:p w14:paraId="478FB0D8" w14:textId="35927AA3" w:rsidR="00654649" w:rsidRPr="00654649" w:rsidRDefault="00654649" w:rsidP="009529B4">
            <w:pPr>
              <w:pStyle w:val="PargrafodaLista"/>
              <w:numPr>
                <w:ilvl w:val="1"/>
                <w:numId w:val="11"/>
              </w:numPr>
              <w:ind w:left="851"/>
              <w:rPr>
                <w:b/>
              </w:rPr>
            </w:pPr>
            <w:r>
              <w:t xml:space="preserve">Caso o </w:t>
            </w:r>
            <w:r w:rsidRPr="00654649">
              <w:rPr>
                <w:i/>
              </w:rPr>
              <w:t>login</w:t>
            </w:r>
            <w:r>
              <w:t xml:space="preserve"> informado já esteja cadastrado no sistema, deverá ser apresentada uma mensagem informando que o </w:t>
            </w:r>
            <w:r w:rsidRPr="00654649">
              <w:rPr>
                <w:i/>
              </w:rPr>
              <w:t>login</w:t>
            </w:r>
            <w:r>
              <w:t xml:space="preserve"> deverá ser alterado;</w:t>
            </w:r>
          </w:p>
          <w:p w14:paraId="2CAB185A" w14:textId="47D253E1" w:rsidR="00654649" w:rsidRPr="00654649" w:rsidRDefault="00654649" w:rsidP="009529B4">
            <w:pPr>
              <w:pStyle w:val="PargrafodaLista"/>
              <w:numPr>
                <w:ilvl w:val="1"/>
                <w:numId w:val="11"/>
              </w:numPr>
              <w:ind w:left="851"/>
              <w:rPr>
                <w:b/>
              </w:rPr>
            </w:pPr>
            <w:r>
              <w:lastRenderedPageBreak/>
              <w:t>Retornar ao fluxo 1;</w:t>
            </w:r>
          </w:p>
          <w:p w14:paraId="621C458C" w14:textId="77777777" w:rsidR="00654649" w:rsidRPr="008D1E89" w:rsidRDefault="00654649" w:rsidP="007C2BFE">
            <w:pPr>
              <w:rPr>
                <w:b/>
              </w:rPr>
            </w:pPr>
          </w:p>
          <w:p w14:paraId="52279CB2" w14:textId="183CE3E0" w:rsidR="007C2BFE" w:rsidRDefault="005C5DB7" w:rsidP="007C2BFE">
            <w:pPr>
              <w:rPr>
                <w:b/>
              </w:rPr>
            </w:pPr>
            <w:r>
              <w:rPr>
                <w:b/>
              </w:rPr>
              <w:t xml:space="preserve">Fluxo Exceção </w:t>
            </w:r>
            <w:r w:rsidR="00654649">
              <w:rPr>
                <w:b/>
              </w:rPr>
              <w:t>(2</w:t>
            </w:r>
            <w:r>
              <w:rPr>
                <w:b/>
              </w:rPr>
              <w:t>): Fluxo Exceção Referente à RN02</w:t>
            </w:r>
            <w:r w:rsidR="007C2BFE">
              <w:rPr>
                <w:b/>
              </w:rPr>
              <w:t>:</w:t>
            </w:r>
          </w:p>
          <w:p w14:paraId="54B343E3" w14:textId="0857F41E" w:rsidR="007C2BFE" w:rsidRPr="00CD340C" w:rsidRDefault="007C2BFE" w:rsidP="009529B4">
            <w:pPr>
              <w:pStyle w:val="PargrafodaLista"/>
              <w:numPr>
                <w:ilvl w:val="1"/>
                <w:numId w:val="23"/>
              </w:numPr>
              <w:ind w:left="851"/>
              <w:rPr>
                <w:b/>
              </w:rPr>
            </w:pPr>
            <w:r>
              <w:t xml:space="preserve">Caso </w:t>
            </w:r>
            <w:r w:rsidR="005C5DB7">
              <w:t>a RN02 não seja cumprida</w:t>
            </w:r>
            <w:r>
              <w:t xml:space="preserve"> o sistema deverá </w:t>
            </w:r>
            <w:r w:rsidR="005C5DB7">
              <w:t xml:space="preserve">apresentar uma mensagem </w:t>
            </w:r>
            <w:r w:rsidR="00654649">
              <w:t>indicando o nú</w:t>
            </w:r>
            <w:r w:rsidR="005C5DB7">
              <w:t>mero mínimo de caracteres necessários para a senha</w:t>
            </w:r>
            <w:r w:rsidR="00654649">
              <w:t>;</w:t>
            </w:r>
          </w:p>
          <w:p w14:paraId="7C403287" w14:textId="69B79A2B" w:rsidR="007C2BFE" w:rsidRPr="00CD340C" w:rsidRDefault="00654649" w:rsidP="009529B4">
            <w:pPr>
              <w:pStyle w:val="PargrafodaLista"/>
              <w:numPr>
                <w:ilvl w:val="1"/>
                <w:numId w:val="23"/>
              </w:numPr>
              <w:ind w:left="851"/>
              <w:rPr>
                <w:b/>
              </w:rPr>
            </w:pPr>
            <w:r>
              <w:t>Retornar ao fluxo 1.</w:t>
            </w:r>
          </w:p>
          <w:p w14:paraId="7B7A7692" w14:textId="7FDD1697" w:rsidR="007C2BFE" w:rsidRPr="008D1E89" w:rsidRDefault="007C2BFE" w:rsidP="007C2BFE">
            <w:r w:rsidRPr="008D1E89">
              <w:rPr>
                <w:b/>
              </w:rPr>
              <w:t>Pós-condição:</w:t>
            </w:r>
            <w:r w:rsidRPr="008D1E89">
              <w:t xml:space="preserve"> </w:t>
            </w:r>
            <w:r w:rsidR="00F568F6">
              <w:t>Não encontrado</w:t>
            </w:r>
            <w:r>
              <w:t>.</w:t>
            </w:r>
          </w:p>
          <w:p w14:paraId="2423ABFD" w14:textId="2B1B5969" w:rsidR="007C2BFE" w:rsidRPr="008D1E89" w:rsidRDefault="007C2BFE" w:rsidP="007C2BFE">
            <w:r w:rsidRPr="008D1E89">
              <w:rPr>
                <w:b/>
                <w:bCs/>
              </w:rPr>
              <w:t>Regras de Negócio:</w:t>
            </w:r>
            <w:r w:rsidRPr="008D1E89">
              <w:t xml:space="preserve"> </w:t>
            </w:r>
            <w:r w:rsidR="00654649">
              <w:t>RN01, RN02</w:t>
            </w:r>
          </w:p>
          <w:p w14:paraId="7FDF51F2" w14:textId="77777777" w:rsidR="003E18BC" w:rsidRDefault="007C2BFE" w:rsidP="003E18BC">
            <w:r w:rsidRPr="008D1E89">
              <w:rPr>
                <w:b/>
              </w:rPr>
              <w:t>Requisitos:</w:t>
            </w:r>
            <w:r>
              <w:rPr>
                <w:b/>
              </w:rPr>
              <w:t xml:space="preserve"> </w:t>
            </w:r>
            <w:r w:rsidRPr="008D1E89">
              <w:t>R</w:t>
            </w:r>
            <w:r w:rsidR="008A1BA7">
              <w:t>F2</w:t>
            </w:r>
          </w:p>
          <w:p w14:paraId="3B32465A" w14:textId="3557C01A" w:rsidR="007C2BFE" w:rsidRDefault="007C2BFE" w:rsidP="003E18BC">
            <w:r w:rsidRPr="008D1E89">
              <w:rPr>
                <w:b/>
                <w:bCs/>
              </w:rPr>
              <w:t>Prioridade:</w:t>
            </w:r>
            <w:r>
              <w:t xml:space="preserve"> [X </w:t>
            </w:r>
            <w:r w:rsidRPr="008D1E89">
              <w:t>] Essencial            [</w:t>
            </w:r>
            <w:r>
              <w:t xml:space="preserve"> </w:t>
            </w:r>
            <w:r w:rsidRPr="008D1E89">
              <w:t xml:space="preserve"> ] Importante                [ ] Desejável </w:t>
            </w:r>
          </w:p>
        </w:tc>
      </w:tr>
    </w:tbl>
    <w:p w14:paraId="3BBB9F76" w14:textId="77777777" w:rsidR="007C2BFE" w:rsidRDefault="007C2BFE" w:rsidP="007C2BFE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A1BA7" w14:paraId="4069D7AA" w14:textId="77777777" w:rsidTr="00934711">
        <w:tc>
          <w:tcPr>
            <w:tcW w:w="8642" w:type="dxa"/>
          </w:tcPr>
          <w:p w14:paraId="3321DE68" w14:textId="63FED942" w:rsidR="00934711" w:rsidRPr="009529B4" w:rsidRDefault="00F568F6" w:rsidP="009529B4">
            <w:pPr>
              <w:pStyle w:val="TituloTabela"/>
            </w:pPr>
            <w:r w:rsidRPr="00F568F6">
              <w:rPr>
                <w:i/>
              </w:rPr>
              <w:t>Login</w:t>
            </w:r>
            <w:r w:rsidR="00934711">
              <w:t xml:space="preserve"> (CSU002</w:t>
            </w:r>
            <w:r w:rsidR="00934711" w:rsidRPr="008D1E89">
              <w:t>)</w:t>
            </w:r>
          </w:p>
          <w:p w14:paraId="355DFC12" w14:textId="42E1AC4B" w:rsidR="00934711" w:rsidRPr="008D1E89" w:rsidRDefault="00934711" w:rsidP="00934711">
            <w:r w:rsidRPr="008D1E89">
              <w:rPr>
                <w:b/>
              </w:rPr>
              <w:t>Sumário</w:t>
            </w:r>
            <w:r w:rsidRPr="008D1E89">
              <w:t xml:space="preserve">: Ator </w:t>
            </w:r>
            <w:r w:rsidR="009128B2">
              <w:t>poderá validar seu</w:t>
            </w:r>
            <w:r>
              <w:t xml:space="preserve"> </w:t>
            </w:r>
            <w:r w:rsidRPr="00934711">
              <w:rPr>
                <w:i/>
              </w:rPr>
              <w:t>login</w:t>
            </w:r>
            <w:r>
              <w:t xml:space="preserve"> no sistema</w:t>
            </w:r>
            <w:r w:rsidR="00F568F6">
              <w:t>.</w:t>
            </w:r>
          </w:p>
          <w:p w14:paraId="719C1288" w14:textId="77777777" w:rsidR="00934711" w:rsidRPr="008D1E89" w:rsidRDefault="00934711" w:rsidP="00934711">
            <w:r w:rsidRPr="008D1E89">
              <w:rPr>
                <w:b/>
              </w:rPr>
              <w:t>Ator(es) Primário(s)</w:t>
            </w:r>
            <w:r w:rsidRPr="008D1E89">
              <w:t xml:space="preserve">: </w:t>
            </w:r>
            <w:r>
              <w:t>Usuário</w:t>
            </w:r>
          </w:p>
          <w:p w14:paraId="0B7FDD00" w14:textId="77777777" w:rsidR="00934711" w:rsidRPr="008D1E89" w:rsidRDefault="00934711" w:rsidP="00934711">
            <w:r w:rsidRPr="008D1E89">
              <w:rPr>
                <w:b/>
              </w:rPr>
              <w:t>Ator(es) Secundário(s)</w:t>
            </w:r>
            <w:r w:rsidRPr="008D1E89">
              <w:t>: Não há.</w:t>
            </w:r>
          </w:p>
          <w:p w14:paraId="434E0A90" w14:textId="7A5F5F63" w:rsidR="00934711" w:rsidRPr="008D1E89" w:rsidRDefault="00934711" w:rsidP="00934711">
            <w:r w:rsidRPr="008D1E89">
              <w:rPr>
                <w:b/>
              </w:rPr>
              <w:t>Precondições</w:t>
            </w:r>
            <w:r w:rsidRPr="008D1E89">
              <w:t xml:space="preserve">: </w:t>
            </w:r>
            <w:r>
              <w:t>Ator deverá estar cadastrado no sistema</w:t>
            </w:r>
            <w:r w:rsidRPr="008D1E89">
              <w:t>.</w:t>
            </w:r>
          </w:p>
          <w:p w14:paraId="23F80DAE" w14:textId="77777777" w:rsidR="00934711" w:rsidRPr="008D1E89" w:rsidRDefault="00934711" w:rsidP="00934711"/>
          <w:p w14:paraId="7E319E1B" w14:textId="77777777" w:rsidR="00934711" w:rsidRPr="008D1E89" w:rsidRDefault="00934711" w:rsidP="00934711">
            <w:r w:rsidRPr="008D1E89">
              <w:rPr>
                <w:b/>
              </w:rPr>
              <w:t>Fluxo Principal:</w:t>
            </w:r>
          </w:p>
          <w:p w14:paraId="508B601A" w14:textId="538D04F4" w:rsidR="00934711" w:rsidRPr="00934711" w:rsidRDefault="00934711" w:rsidP="00934711">
            <w:pPr>
              <w:suppressAutoHyphens/>
            </w:pPr>
            <w:r w:rsidRPr="00934711">
              <w:t>1.</w:t>
            </w:r>
            <w:r>
              <w:t xml:space="preserve"> </w:t>
            </w:r>
            <w:r w:rsidRPr="00934711">
              <w:t xml:space="preserve"> </w:t>
            </w:r>
            <w:r w:rsidR="009128B2">
              <w:t xml:space="preserve">  </w:t>
            </w:r>
            <w:r w:rsidRPr="00934711">
              <w:t xml:space="preserve">O sistema deverá apresentar a tela de </w:t>
            </w:r>
            <w:r w:rsidRPr="00934711">
              <w:rPr>
                <w:i/>
              </w:rPr>
              <w:t>login</w:t>
            </w:r>
            <w:r w:rsidRPr="00934711">
              <w:t>, solicitando usuário e senha.</w:t>
            </w:r>
          </w:p>
          <w:p w14:paraId="0DF2ADAD" w14:textId="58F68C8E" w:rsidR="00934711" w:rsidRDefault="00934711" w:rsidP="00934711">
            <w:pPr>
              <w:ind w:firstLine="0"/>
            </w:pPr>
            <w:r>
              <w:t xml:space="preserve">     2.  </w:t>
            </w:r>
            <w:r w:rsidR="009128B2">
              <w:t xml:space="preserve"> </w:t>
            </w:r>
            <w:r>
              <w:t>O ator deverá informar os dados ao sistema.</w:t>
            </w:r>
          </w:p>
          <w:p w14:paraId="31FD6C5D" w14:textId="24CD4BCA" w:rsidR="00934711" w:rsidRDefault="00934711" w:rsidP="00934711">
            <w:pPr>
              <w:ind w:firstLine="0"/>
            </w:pPr>
            <w:r>
              <w:t xml:space="preserve">     3.   O sistema deverá </w:t>
            </w:r>
            <w:r w:rsidR="00F568F6">
              <w:t>validar</w:t>
            </w:r>
            <w:r>
              <w:t xml:space="preserve"> as informações.</w:t>
            </w:r>
          </w:p>
          <w:p w14:paraId="6232ED32" w14:textId="58E157A8" w:rsidR="00934711" w:rsidRDefault="00934711" w:rsidP="00934711">
            <w:pPr>
              <w:ind w:firstLine="0"/>
            </w:pPr>
            <w:r>
              <w:t xml:space="preserve">     4.   Fim fluxo.</w:t>
            </w:r>
          </w:p>
          <w:p w14:paraId="56C286F5" w14:textId="77777777" w:rsidR="00934711" w:rsidRPr="00906F34" w:rsidRDefault="00934711" w:rsidP="00934711">
            <w:pPr>
              <w:suppressAutoHyphens/>
            </w:pPr>
          </w:p>
          <w:p w14:paraId="7FC03F24" w14:textId="63DFBAD6" w:rsidR="00934711" w:rsidRPr="008D1E89" w:rsidRDefault="00934711" w:rsidP="00934711">
            <w:pPr>
              <w:rPr>
                <w:b/>
              </w:rPr>
            </w:pPr>
            <w:r w:rsidRPr="008D1E89">
              <w:rPr>
                <w:b/>
              </w:rPr>
              <w:t>Flu</w:t>
            </w:r>
            <w:r w:rsidR="00DF574E">
              <w:rPr>
                <w:b/>
              </w:rPr>
              <w:t xml:space="preserve">xo Alternativo: </w:t>
            </w:r>
            <w:r w:rsidR="00DF574E" w:rsidRPr="00DB192D">
              <w:t>Não encontrado</w:t>
            </w:r>
            <w:r w:rsidRPr="00DB192D">
              <w:t>.</w:t>
            </w:r>
            <w:r w:rsidRPr="008D1E89">
              <w:rPr>
                <w:b/>
              </w:rPr>
              <w:t xml:space="preserve">  </w:t>
            </w:r>
          </w:p>
          <w:p w14:paraId="0D4335A0" w14:textId="1DF1A65B" w:rsidR="00934711" w:rsidRDefault="00DF574E" w:rsidP="00934711">
            <w:pPr>
              <w:rPr>
                <w:b/>
              </w:rPr>
            </w:pPr>
            <w:r>
              <w:rPr>
                <w:b/>
              </w:rPr>
              <w:t>Fluxo Exceção (1</w:t>
            </w:r>
            <w:r w:rsidR="00934711">
              <w:rPr>
                <w:b/>
              </w:rPr>
              <w:t xml:space="preserve">): </w:t>
            </w:r>
            <w:r w:rsidR="009529B4" w:rsidRPr="009529B4">
              <w:rPr>
                <w:b/>
                <w:i/>
              </w:rPr>
              <w:t>Login</w:t>
            </w:r>
            <w:r w:rsidR="009529B4">
              <w:rPr>
                <w:b/>
              </w:rPr>
              <w:t xml:space="preserve"> ou Senha inválidos</w:t>
            </w:r>
            <w:r w:rsidR="003E18BC">
              <w:rPr>
                <w:b/>
              </w:rPr>
              <w:t xml:space="preserve"> RN14</w:t>
            </w:r>
          </w:p>
          <w:p w14:paraId="666D042E" w14:textId="5A87AECC" w:rsidR="00934711" w:rsidRPr="00DF574E" w:rsidRDefault="00DB192D" w:rsidP="009529B4">
            <w:pPr>
              <w:pStyle w:val="PargrafodaLista"/>
              <w:numPr>
                <w:ilvl w:val="4"/>
                <w:numId w:val="23"/>
              </w:numPr>
              <w:ind w:left="851" w:hanging="425"/>
              <w:rPr>
                <w:b/>
              </w:rPr>
            </w:pPr>
            <w:r>
              <w:t>Caso uma das informações</w:t>
            </w:r>
            <w:r w:rsidR="00F568F6">
              <w:t xml:space="preserve"> de </w:t>
            </w:r>
            <w:r w:rsidR="00F568F6">
              <w:rPr>
                <w:i/>
              </w:rPr>
              <w:t>login</w:t>
            </w:r>
            <w:r>
              <w:t xml:space="preserve"> esteja errada</w:t>
            </w:r>
            <w:r w:rsidR="00934711" w:rsidRPr="00DF574E">
              <w:t xml:space="preserve">, o sistema deverá </w:t>
            </w:r>
            <w:r>
              <w:t>apresentar uma mensagem de erro</w:t>
            </w:r>
            <w:r w:rsidR="003E18BC">
              <w:t>, conforme RN14</w:t>
            </w:r>
            <w:r>
              <w:t>;</w:t>
            </w:r>
          </w:p>
          <w:p w14:paraId="7F46365E" w14:textId="69BA52A7" w:rsidR="00934711" w:rsidRPr="00F568F6" w:rsidRDefault="00DB192D" w:rsidP="009529B4">
            <w:pPr>
              <w:pStyle w:val="PargrafodaLista"/>
              <w:numPr>
                <w:ilvl w:val="4"/>
                <w:numId w:val="23"/>
              </w:numPr>
              <w:ind w:left="851" w:hanging="425"/>
              <w:rPr>
                <w:b/>
              </w:rPr>
            </w:pPr>
            <w:r w:rsidRPr="00F568F6">
              <w:t>Retornar ao fluxo 2</w:t>
            </w:r>
            <w:r w:rsidR="00934711" w:rsidRPr="00F568F6">
              <w:t>;</w:t>
            </w:r>
          </w:p>
          <w:p w14:paraId="7F174267" w14:textId="231DA50C" w:rsidR="00934711" w:rsidRPr="008D1E89" w:rsidRDefault="00934711" w:rsidP="00934711">
            <w:r w:rsidRPr="008D1E89">
              <w:rPr>
                <w:b/>
              </w:rPr>
              <w:t>Pós-condição:</w:t>
            </w:r>
            <w:r w:rsidRPr="008D1E89">
              <w:t xml:space="preserve"> </w:t>
            </w:r>
            <w:r w:rsidR="00DB192D">
              <w:t>Não encontrado</w:t>
            </w:r>
          </w:p>
          <w:p w14:paraId="3A5B72FD" w14:textId="269EF0B3" w:rsidR="00934711" w:rsidRPr="008D1E89" w:rsidRDefault="00934711" w:rsidP="00934711">
            <w:r w:rsidRPr="008D1E89">
              <w:rPr>
                <w:b/>
                <w:bCs/>
              </w:rPr>
              <w:t>Regras de Negócio:</w:t>
            </w:r>
            <w:r w:rsidRPr="008D1E89">
              <w:t xml:space="preserve"> </w:t>
            </w:r>
          </w:p>
          <w:p w14:paraId="1AF9245D" w14:textId="423AE068" w:rsidR="003E18BC" w:rsidRPr="003E18BC" w:rsidRDefault="00934711" w:rsidP="003E18BC">
            <w:pPr>
              <w:rPr>
                <w:b/>
              </w:rPr>
            </w:pPr>
            <w:r w:rsidRPr="008D1E89">
              <w:rPr>
                <w:b/>
              </w:rPr>
              <w:t>Requisitos:</w:t>
            </w:r>
            <w:r>
              <w:rPr>
                <w:b/>
              </w:rPr>
              <w:t xml:space="preserve"> </w:t>
            </w:r>
            <w:r w:rsidRPr="008D1E89">
              <w:t>R</w:t>
            </w:r>
            <w:r>
              <w:t>F</w:t>
            </w:r>
            <w:r w:rsidR="00DB192D">
              <w:t>1</w:t>
            </w:r>
          </w:p>
          <w:p w14:paraId="6805C52A" w14:textId="345DABA2" w:rsidR="008A1BA7" w:rsidRDefault="00934711" w:rsidP="003E18BC">
            <w:r w:rsidRPr="003E18BC">
              <w:rPr>
                <w:b/>
              </w:rPr>
              <w:t>Prioridade</w:t>
            </w:r>
            <w:r w:rsidRPr="008D1E89">
              <w:rPr>
                <w:b/>
                <w:bCs/>
              </w:rPr>
              <w:t>:</w:t>
            </w:r>
            <w:r>
              <w:t xml:space="preserve"> [X </w:t>
            </w:r>
            <w:r w:rsidRPr="008D1E89">
              <w:t>] Essencial            [</w:t>
            </w:r>
            <w:r>
              <w:t xml:space="preserve"> </w:t>
            </w:r>
            <w:r w:rsidRPr="008D1E89">
              <w:t xml:space="preserve"> ] Importante                [ ] Desejável </w:t>
            </w:r>
          </w:p>
        </w:tc>
      </w:tr>
    </w:tbl>
    <w:p w14:paraId="27E1518D" w14:textId="77777777" w:rsidR="007C2BFE" w:rsidRDefault="007C2BFE" w:rsidP="007C2BFE">
      <w:pPr>
        <w:rPr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E18BC" w14:paraId="2845C3F2" w14:textId="77777777" w:rsidTr="009D26FC">
        <w:tc>
          <w:tcPr>
            <w:tcW w:w="8494" w:type="dxa"/>
          </w:tcPr>
          <w:p w14:paraId="4C741879" w14:textId="77777777" w:rsidR="003E18BC" w:rsidRPr="009529B4" w:rsidRDefault="003E18BC" w:rsidP="001D1967">
            <w:pPr>
              <w:pStyle w:val="TituloTabela"/>
            </w:pPr>
            <w:r>
              <w:lastRenderedPageBreak/>
              <w:t>Categoria (</w:t>
            </w:r>
            <w:r w:rsidRPr="001D1967">
              <w:t>CSU003</w:t>
            </w:r>
            <w:r w:rsidRPr="008D1E89">
              <w:t>)</w:t>
            </w:r>
          </w:p>
          <w:p w14:paraId="1CDBB632" w14:textId="77777777" w:rsidR="003E18BC" w:rsidRPr="008D1E89" w:rsidRDefault="003E18BC" w:rsidP="009D26FC">
            <w:r w:rsidRPr="008D1E89">
              <w:rPr>
                <w:b/>
              </w:rPr>
              <w:t>Sumário</w:t>
            </w:r>
            <w:r w:rsidRPr="008D1E89">
              <w:t xml:space="preserve">: Ator </w:t>
            </w:r>
            <w:r>
              <w:t>poderá realizar o cadastro de categoria no sistema.</w:t>
            </w:r>
          </w:p>
          <w:p w14:paraId="33E966A5" w14:textId="77777777" w:rsidR="003E18BC" w:rsidRPr="008D1E89" w:rsidRDefault="003E18BC" w:rsidP="009D26FC">
            <w:r w:rsidRPr="008D1E89">
              <w:rPr>
                <w:b/>
              </w:rPr>
              <w:t>Ator(es) Primário(s)</w:t>
            </w:r>
            <w:r w:rsidRPr="008D1E89">
              <w:t xml:space="preserve">: </w:t>
            </w:r>
            <w:r>
              <w:t>Usuário</w:t>
            </w:r>
          </w:p>
          <w:p w14:paraId="1C13908D" w14:textId="77777777" w:rsidR="003E18BC" w:rsidRPr="008D1E89" w:rsidRDefault="003E18BC" w:rsidP="009D26FC">
            <w:r w:rsidRPr="008D1E89">
              <w:rPr>
                <w:b/>
              </w:rPr>
              <w:t>Ator(es) Secundário(s)</w:t>
            </w:r>
            <w:r w:rsidRPr="008D1E89">
              <w:t>: Não há.</w:t>
            </w:r>
          </w:p>
          <w:p w14:paraId="359D2513" w14:textId="77777777" w:rsidR="003E18BC" w:rsidRPr="008D1E89" w:rsidRDefault="003E18BC" w:rsidP="009D26FC">
            <w:r w:rsidRPr="008D1E89">
              <w:rPr>
                <w:b/>
              </w:rPr>
              <w:t>Precondições</w:t>
            </w:r>
            <w:r w:rsidRPr="008D1E89">
              <w:t xml:space="preserve">: </w:t>
            </w:r>
            <w:r>
              <w:t>Ator deverá estar autentificado no sistema</w:t>
            </w:r>
            <w:r w:rsidRPr="008D1E89">
              <w:t>.</w:t>
            </w:r>
          </w:p>
          <w:p w14:paraId="68A4180D" w14:textId="77777777" w:rsidR="003E18BC" w:rsidRPr="008D1E89" w:rsidRDefault="003E18BC" w:rsidP="009D26FC"/>
          <w:p w14:paraId="7A3B95DE" w14:textId="77777777" w:rsidR="003E18BC" w:rsidRPr="008D1E89" w:rsidRDefault="003E18BC" w:rsidP="009D26FC">
            <w:r w:rsidRPr="008D1E89">
              <w:rPr>
                <w:b/>
              </w:rPr>
              <w:t>Fluxo Principal:</w:t>
            </w:r>
          </w:p>
          <w:p w14:paraId="5AF15C1C" w14:textId="1FB40922" w:rsidR="003E18BC" w:rsidRPr="00B73D96" w:rsidRDefault="003E18BC" w:rsidP="003E18BC">
            <w:pPr>
              <w:numPr>
                <w:ilvl w:val="3"/>
                <w:numId w:val="21"/>
              </w:numPr>
              <w:ind w:left="743" w:hanging="436"/>
            </w:pPr>
            <w:r w:rsidRPr="00934711">
              <w:t>O sist</w:t>
            </w:r>
            <w:r>
              <w:t>ema deverá apresentar o formulário de cadastro de categorias de receita/despesa, mostrando código, descrição, e tipo(“Receita” ou “Despesa”) para serem populados.</w:t>
            </w:r>
          </w:p>
          <w:p w14:paraId="78677EC0" w14:textId="2FD9A906" w:rsidR="003E18BC" w:rsidRDefault="003E18BC" w:rsidP="003E18BC">
            <w:pPr>
              <w:numPr>
                <w:ilvl w:val="3"/>
                <w:numId w:val="21"/>
              </w:numPr>
              <w:ind w:left="743" w:hanging="436"/>
            </w:pPr>
            <w:r>
              <w:t>O ator deverá informar os dados ao sistema por meio de digitação aos campos correspondentes.</w:t>
            </w:r>
          </w:p>
          <w:p w14:paraId="35769120" w14:textId="7C3D58E9" w:rsidR="003E18BC" w:rsidRDefault="003E18BC" w:rsidP="003E18BC">
            <w:pPr>
              <w:numPr>
                <w:ilvl w:val="3"/>
                <w:numId w:val="21"/>
              </w:numPr>
              <w:ind w:left="743" w:hanging="436"/>
            </w:pPr>
            <w:r>
              <w:t>O sistema deverá gravar e validar as informações.</w:t>
            </w:r>
          </w:p>
          <w:p w14:paraId="20AA3864" w14:textId="47ABAA60" w:rsidR="003E18BC" w:rsidRDefault="003E18BC" w:rsidP="003E18BC">
            <w:pPr>
              <w:numPr>
                <w:ilvl w:val="3"/>
                <w:numId w:val="21"/>
              </w:numPr>
              <w:ind w:left="743" w:hanging="436"/>
            </w:pPr>
            <w:r>
              <w:t>Fim fluxo.</w:t>
            </w:r>
          </w:p>
          <w:p w14:paraId="3D421DE8" w14:textId="77777777" w:rsidR="003E18BC" w:rsidRPr="00906F34" w:rsidRDefault="003E18BC" w:rsidP="009D26FC">
            <w:pPr>
              <w:suppressAutoHyphens/>
            </w:pPr>
          </w:p>
          <w:p w14:paraId="2C82355C" w14:textId="77777777" w:rsidR="003E18BC" w:rsidRPr="008D1E89" w:rsidRDefault="003E18BC" w:rsidP="009D26FC">
            <w:pPr>
              <w:rPr>
                <w:b/>
              </w:rPr>
            </w:pPr>
            <w:r w:rsidRPr="008D1E89">
              <w:rPr>
                <w:b/>
              </w:rPr>
              <w:t>Flu</w:t>
            </w:r>
            <w:r>
              <w:rPr>
                <w:b/>
              </w:rPr>
              <w:t xml:space="preserve">xo Alternativo: </w:t>
            </w:r>
            <w:r w:rsidRPr="00DB192D">
              <w:t>Não encontrado.</w:t>
            </w:r>
            <w:r w:rsidRPr="008D1E89">
              <w:rPr>
                <w:b/>
              </w:rPr>
              <w:t xml:space="preserve">  </w:t>
            </w:r>
          </w:p>
          <w:p w14:paraId="1A45C95D" w14:textId="77777777" w:rsidR="003E18BC" w:rsidRPr="000B1107" w:rsidRDefault="003E18BC" w:rsidP="009D26FC">
            <w:pPr>
              <w:rPr>
                <w:b/>
              </w:rPr>
            </w:pPr>
            <w:r>
              <w:rPr>
                <w:b/>
              </w:rPr>
              <w:t>Fluxo Exceção: Não há.</w:t>
            </w:r>
          </w:p>
          <w:p w14:paraId="024ABE72" w14:textId="659CBD8F" w:rsidR="003E18BC" w:rsidRPr="008D1E89" w:rsidRDefault="003E18BC" w:rsidP="003E18BC">
            <w:r w:rsidRPr="008D1E89">
              <w:rPr>
                <w:b/>
              </w:rPr>
              <w:t>Pós-condição:</w:t>
            </w:r>
            <w:r w:rsidRPr="008D1E89">
              <w:t xml:space="preserve"> </w:t>
            </w:r>
            <w:r>
              <w:t>Não encontrado</w:t>
            </w:r>
          </w:p>
          <w:p w14:paraId="0878BDBC" w14:textId="77777777" w:rsidR="003E18BC" w:rsidRPr="008D1E89" w:rsidRDefault="003E18BC" w:rsidP="009D26FC">
            <w:r w:rsidRPr="008D1E89">
              <w:rPr>
                <w:b/>
                <w:bCs/>
              </w:rPr>
              <w:t>Regras de Negócio:</w:t>
            </w:r>
            <w:r w:rsidRPr="008D1E89">
              <w:t xml:space="preserve"> </w:t>
            </w:r>
            <w:r>
              <w:t>Não há</w:t>
            </w:r>
          </w:p>
          <w:p w14:paraId="6B516FBA" w14:textId="3AB36DA7" w:rsidR="003E18BC" w:rsidRPr="008D1E89" w:rsidRDefault="003E18BC" w:rsidP="003E18BC">
            <w:pPr>
              <w:rPr>
                <w:b/>
                <w:bCs/>
              </w:rPr>
            </w:pPr>
            <w:r w:rsidRPr="008D1E89">
              <w:rPr>
                <w:b/>
              </w:rPr>
              <w:t>Requisitos:</w:t>
            </w:r>
            <w:r>
              <w:rPr>
                <w:b/>
              </w:rPr>
              <w:t xml:space="preserve"> </w:t>
            </w:r>
            <w:r>
              <w:t>RF3</w:t>
            </w:r>
            <w:r w:rsidRPr="008D1E89">
              <w:rPr>
                <w:b/>
                <w:bCs/>
              </w:rPr>
              <w:t xml:space="preserve"> </w:t>
            </w:r>
          </w:p>
          <w:p w14:paraId="588CAFEC" w14:textId="2E38236A" w:rsidR="003E18BC" w:rsidRPr="003E18BC" w:rsidRDefault="003E18BC" w:rsidP="003E18BC">
            <w:pPr>
              <w:rPr>
                <w:b/>
              </w:rPr>
            </w:pPr>
            <w:r w:rsidRPr="008D1E89">
              <w:rPr>
                <w:b/>
                <w:bCs/>
              </w:rPr>
              <w:t>Prioridade:</w:t>
            </w:r>
            <w:r>
              <w:t xml:space="preserve"> [X </w:t>
            </w:r>
            <w:r w:rsidRPr="008D1E89">
              <w:t>] Essencial            [</w:t>
            </w:r>
            <w:r>
              <w:t xml:space="preserve"> </w:t>
            </w:r>
            <w:r w:rsidRPr="008D1E89">
              <w:t xml:space="preserve"> ] Importante                [ ] Desejável</w:t>
            </w:r>
          </w:p>
        </w:tc>
      </w:tr>
    </w:tbl>
    <w:p w14:paraId="177AD68F" w14:textId="77777777" w:rsidR="003E18BC" w:rsidRDefault="003E18BC" w:rsidP="003E18B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E18BC" w14:paraId="219A67B3" w14:textId="77777777" w:rsidTr="009D26FC">
        <w:tc>
          <w:tcPr>
            <w:tcW w:w="8494" w:type="dxa"/>
          </w:tcPr>
          <w:p w14:paraId="1FCF508F" w14:textId="77777777" w:rsidR="003E18BC" w:rsidRPr="009529B4" w:rsidRDefault="003E18BC" w:rsidP="001D1967">
            <w:pPr>
              <w:pStyle w:val="TituloTabela"/>
            </w:pPr>
            <w:r w:rsidRPr="00B73D96">
              <w:t>Lançamento</w:t>
            </w:r>
            <w:r>
              <w:t xml:space="preserve"> (</w:t>
            </w:r>
            <w:r w:rsidRPr="001D1967">
              <w:t>CSU004</w:t>
            </w:r>
            <w:r w:rsidRPr="008D1E89">
              <w:t>)</w:t>
            </w:r>
          </w:p>
          <w:p w14:paraId="6F5236AB" w14:textId="77777777" w:rsidR="003E18BC" w:rsidRPr="008D1E89" w:rsidRDefault="003E18BC" w:rsidP="009D26FC">
            <w:r w:rsidRPr="008D1E89">
              <w:rPr>
                <w:b/>
              </w:rPr>
              <w:t>Sumário</w:t>
            </w:r>
            <w:r w:rsidRPr="008D1E89">
              <w:t xml:space="preserve">: Ator </w:t>
            </w:r>
            <w:r>
              <w:t>poderá realizar o lançamento de dados ao sistema.</w:t>
            </w:r>
          </w:p>
          <w:p w14:paraId="40082B38" w14:textId="77777777" w:rsidR="003E18BC" w:rsidRPr="008D1E89" w:rsidRDefault="003E18BC" w:rsidP="009D26FC">
            <w:r w:rsidRPr="008D1E89">
              <w:rPr>
                <w:b/>
              </w:rPr>
              <w:t>Ator(es) Primário(s)</w:t>
            </w:r>
            <w:r w:rsidRPr="008D1E89">
              <w:t xml:space="preserve">: </w:t>
            </w:r>
            <w:r>
              <w:t>Usuário</w:t>
            </w:r>
          </w:p>
          <w:p w14:paraId="146EC8CE" w14:textId="77777777" w:rsidR="003E18BC" w:rsidRPr="008D1E89" w:rsidRDefault="003E18BC" w:rsidP="009D26FC">
            <w:r w:rsidRPr="008D1E89">
              <w:rPr>
                <w:b/>
              </w:rPr>
              <w:t>Ator(es) Secundário(s)</w:t>
            </w:r>
            <w:r w:rsidRPr="008D1E89">
              <w:t>: Não há.</w:t>
            </w:r>
          </w:p>
          <w:p w14:paraId="791A48EB" w14:textId="77777777" w:rsidR="003E18BC" w:rsidRPr="008D1E89" w:rsidRDefault="003E18BC" w:rsidP="009D26FC">
            <w:r w:rsidRPr="008D1E89">
              <w:rPr>
                <w:b/>
              </w:rPr>
              <w:t>Precondições</w:t>
            </w:r>
            <w:r w:rsidRPr="008D1E89">
              <w:t xml:space="preserve">: </w:t>
            </w:r>
            <w:r>
              <w:t>Ator deverá estar autentificado no sistema</w:t>
            </w:r>
            <w:r w:rsidRPr="008D1E89">
              <w:t>.</w:t>
            </w:r>
          </w:p>
          <w:p w14:paraId="006C6785" w14:textId="77777777" w:rsidR="003E18BC" w:rsidRPr="008D1E89" w:rsidRDefault="003E18BC" w:rsidP="009D26FC"/>
          <w:p w14:paraId="59CC0E70" w14:textId="77777777" w:rsidR="003E18BC" w:rsidRPr="008D1E89" w:rsidRDefault="003E18BC" w:rsidP="009D26FC">
            <w:r w:rsidRPr="008D1E89">
              <w:rPr>
                <w:b/>
              </w:rPr>
              <w:t>Fluxo Principal:</w:t>
            </w:r>
          </w:p>
          <w:p w14:paraId="0452D694" w14:textId="2A3E6F26" w:rsidR="003E18BC" w:rsidRPr="00B73D96" w:rsidRDefault="003E18BC" w:rsidP="003E18BC">
            <w:pPr>
              <w:numPr>
                <w:ilvl w:val="3"/>
                <w:numId w:val="25"/>
              </w:numPr>
              <w:ind w:left="743" w:hanging="436"/>
            </w:pPr>
            <w:r w:rsidRPr="00934711">
              <w:t>O sist</w:t>
            </w:r>
            <w:r>
              <w:t>ema deverá apresentar o formulário de cadastro de lançamento, mostrando       categoria, valor, data e descrição para serem populados</w:t>
            </w:r>
          </w:p>
          <w:p w14:paraId="78FE9C51" w14:textId="1B11267B" w:rsidR="003E18BC" w:rsidRDefault="003E18BC" w:rsidP="003E18BC">
            <w:pPr>
              <w:numPr>
                <w:ilvl w:val="3"/>
                <w:numId w:val="25"/>
              </w:numPr>
              <w:ind w:left="743" w:hanging="436"/>
            </w:pPr>
            <w:r>
              <w:t>O ator deverá informar os dados ao sistema por meio de digitação aos campos correspondentes.</w:t>
            </w:r>
          </w:p>
          <w:p w14:paraId="5ABFC43D" w14:textId="7BFDF5C7" w:rsidR="003E18BC" w:rsidRDefault="003E18BC" w:rsidP="003E18BC">
            <w:pPr>
              <w:numPr>
                <w:ilvl w:val="3"/>
                <w:numId w:val="25"/>
              </w:numPr>
              <w:ind w:left="743" w:hanging="436"/>
            </w:pPr>
            <w:r>
              <w:lastRenderedPageBreak/>
              <w:t>O sistema deverá gravar e validar as informações.</w:t>
            </w:r>
          </w:p>
          <w:p w14:paraId="09D838E5" w14:textId="58CABCDE" w:rsidR="003E18BC" w:rsidRDefault="003E18BC" w:rsidP="003E18BC">
            <w:pPr>
              <w:numPr>
                <w:ilvl w:val="3"/>
                <w:numId w:val="25"/>
              </w:numPr>
              <w:ind w:left="743" w:hanging="436"/>
            </w:pPr>
            <w:r>
              <w:t>Fim fluxo.</w:t>
            </w:r>
          </w:p>
          <w:p w14:paraId="470B6FC6" w14:textId="77777777" w:rsidR="003E18BC" w:rsidRPr="00906F34" w:rsidRDefault="003E18BC" w:rsidP="009D26FC">
            <w:pPr>
              <w:suppressAutoHyphens/>
            </w:pPr>
          </w:p>
          <w:p w14:paraId="1CCBDCD1" w14:textId="77777777" w:rsidR="003E18BC" w:rsidRPr="008D1E89" w:rsidRDefault="003E18BC" w:rsidP="009D26FC">
            <w:pPr>
              <w:rPr>
                <w:b/>
              </w:rPr>
            </w:pPr>
            <w:r w:rsidRPr="008D1E89">
              <w:rPr>
                <w:b/>
              </w:rPr>
              <w:t>Flu</w:t>
            </w:r>
            <w:r>
              <w:rPr>
                <w:b/>
              </w:rPr>
              <w:t xml:space="preserve">xo Alternativo: </w:t>
            </w:r>
            <w:r w:rsidRPr="00DB192D">
              <w:t>Não encontrado.</w:t>
            </w:r>
            <w:r w:rsidRPr="008D1E89">
              <w:rPr>
                <w:b/>
              </w:rPr>
              <w:t xml:space="preserve">  </w:t>
            </w:r>
          </w:p>
          <w:p w14:paraId="53E30841" w14:textId="77777777" w:rsidR="003E18BC" w:rsidRDefault="003E18BC" w:rsidP="009D26FC">
            <w:pPr>
              <w:rPr>
                <w:b/>
              </w:rPr>
            </w:pPr>
            <w:r>
              <w:rPr>
                <w:b/>
              </w:rPr>
              <w:t>Fluxo Exceção(3): Fluxo execeção referente à RN03</w:t>
            </w:r>
          </w:p>
          <w:p w14:paraId="47C086A5" w14:textId="77777777" w:rsidR="003E18BC" w:rsidRPr="00DF574E" w:rsidRDefault="003E18BC" w:rsidP="003E18BC">
            <w:pPr>
              <w:pStyle w:val="PargrafodaLista"/>
              <w:numPr>
                <w:ilvl w:val="4"/>
                <w:numId w:val="23"/>
              </w:numPr>
              <w:ind w:left="851" w:hanging="425"/>
              <w:rPr>
                <w:b/>
              </w:rPr>
            </w:pPr>
            <w:r>
              <w:t>Caso aconteça uma violação a RN03, o sistema deverá apresentar uma mensagem de erro;</w:t>
            </w:r>
          </w:p>
          <w:p w14:paraId="3FFA4A66" w14:textId="77777777" w:rsidR="003E18BC" w:rsidRPr="000B1107" w:rsidRDefault="003E18BC" w:rsidP="003E18BC">
            <w:pPr>
              <w:pStyle w:val="PargrafodaLista"/>
              <w:numPr>
                <w:ilvl w:val="4"/>
                <w:numId w:val="23"/>
              </w:numPr>
              <w:ind w:left="851" w:hanging="425"/>
              <w:rPr>
                <w:b/>
              </w:rPr>
            </w:pPr>
            <w:r w:rsidRPr="00F568F6">
              <w:t>Retornar ao</w:t>
            </w:r>
            <w:r>
              <w:t xml:space="preserve"> fluxo 2</w:t>
            </w:r>
            <w:r w:rsidRPr="00F568F6">
              <w:t>;</w:t>
            </w:r>
          </w:p>
          <w:p w14:paraId="0004F876" w14:textId="77777777" w:rsidR="003E18BC" w:rsidRDefault="003E18BC" w:rsidP="009D26FC">
            <w:pPr>
              <w:rPr>
                <w:b/>
              </w:rPr>
            </w:pPr>
            <w:r>
              <w:rPr>
                <w:b/>
              </w:rPr>
              <w:t>Fluxo Exceção(3): Fluxo execeção referente à RN06</w:t>
            </w:r>
          </w:p>
          <w:p w14:paraId="59BC6C55" w14:textId="77777777" w:rsidR="003E18BC" w:rsidRPr="00DF574E" w:rsidRDefault="003E18BC" w:rsidP="003E18BC">
            <w:pPr>
              <w:pStyle w:val="PargrafodaLista"/>
              <w:numPr>
                <w:ilvl w:val="4"/>
                <w:numId w:val="24"/>
              </w:numPr>
              <w:ind w:left="851" w:hanging="425"/>
              <w:rPr>
                <w:b/>
              </w:rPr>
            </w:pPr>
            <w:r>
              <w:t>Caso aconteça uma violação a RN06, o sistema deverá apresentar uma mensagem de erro;</w:t>
            </w:r>
          </w:p>
          <w:p w14:paraId="2C94CBD4" w14:textId="77777777" w:rsidR="003E18BC" w:rsidRPr="000B1107" w:rsidRDefault="003E18BC" w:rsidP="003E18BC">
            <w:pPr>
              <w:pStyle w:val="PargrafodaLista"/>
              <w:numPr>
                <w:ilvl w:val="4"/>
                <w:numId w:val="24"/>
              </w:numPr>
              <w:ind w:left="851" w:hanging="425"/>
              <w:rPr>
                <w:b/>
              </w:rPr>
            </w:pPr>
            <w:r w:rsidRPr="00F568F6">
              <w:t>Retornar ao</w:t>
            </w:r>
            <w:r>
              <w:t xml:space="preserve"> fluxo 2</w:t>
            </w:r>
            <w:r w:rsidRPr="00F568F6">
              <w:t>;</w:t>
            </w:r>
          </w:p>
          <w:p w14:paraId="635C4846" w14:textId="77777777" w:rsidR="003E18BC" w:rsidRPr="000B1107" w:rsidRDefault="003E18BC" w:rsidP="009D26FC">
            <w:pPr>
              <w:rPr>
                <w:b/>
              </w:rPr>
            </w:pPr>
          </w:p>
          <w:p w14:paraId="664D9179" w14:textId="77777777" w:rsidR="003E18BC" w:rsidRPr="008D1E89" w:rsidRDefault="003E18BC" w:rsidP="009D26FC">
            <w:r w:rsidRPr="008D1E89">
              <w:rPr>
                <w:b/>
              </w:rPr>
              <w:t>Pós-condição:</w:t>
            </w:r>
            <w:r w:rsidRPr="008D1E89">
              <w:t xml:space="preserve"> </w:t>
            </w:r>
            <w:r>
              <w:t>Não encontrado</w:t>
            </w:r>
          </w:p>
          <w:p w14:paraId="48D2CC50" w14:textId="77777777" w:rsidR="003E18BC" w:rsidRPr="008D1E89" w:rsidRDefault="003E18BC" w:rsidP="009D26FC">
            <w:r w:rsidRPr="008D1E89">
              <w:rPr>
                <w:b/>
                <w:bCs/>
              </w:rPr>
              <w:t>Regras de Negócio:</w:t>
            </w:r>
            <w:r w:rsidRPr="008D1E89">
              <w:t xml:space="preserve"> </w:t>
            </w:r>
            <w:r>
              <w:t>RN03, RN06</w:t>
            </w:r>
          </w:p>
          <w:p w14:paraId="625527B0" w14:textId="7BF079A0" w:rsidR="003E18BC" w:rsidRPr="008D1E89" w:rsidRDefault="003E18BC" w:rsidP="003E18BC">
            <w:pPr>
              <w:rPr>
                <w:b/>
                <w:bCs/>
              </w:rPr>
            </w:pPr>
            <w:r w:rsidRPr="008D1E89">
              <w:rPr>
                <w:b/>
              </w:rPr>
              <w:t>Requisitos:</w:t>
            </w:r>
            <w:r>
              <w:rPr>
                <w:b/>
              </w:rPr>
              <w:t xml:space="preserve"> </w:t>
            </w:r>
            <w:r w:rsidRPr="00095B2E">
              <w:t>RF4</w:t>
            </w:r>
          </w:p>
          <w:p w14:paraId="246DC139" w14:textId="77E088E4" w:rsidR="003E18BC" w:rsidRDefault="003E18BC" w:rsidP="003E18BC">
            <w:r w:rsidRPr="008D1E89">
              <w:rPr>
                <w:b/>
                <w:bCs/>
              </w:rPr>
              <w:t>Prioridade:</w:t>
            </w:r>
            <w:r>
              <w:t xml:space="preserve"> [X </w:t>
            </w:r>
            <w:r w:rsidRPr="008D1E89">
              <w:t>] Essencial            [</w:t>
            </w:r>
            <w:r>
              <w:t xml:space="preserve"> </w:t>
            </w:r>
            <w:r w:rsidRPr="008D1E89">
              <w:t xml:space="preserve"> ] Importante                [ ] Desejável</w:t>
            </w:r>
          </w:p>
        </w:tc>
      </w:tr>
    </w:tbl>
    <w:p w14:paraId="3B88F626" w14:textId="77777777" w:rsidR="003E18BC" w:rsidRDefault="003E18BC" w:rsidP="003E18BC"/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654"/>
      </w:tblGrid>
      <w:tr w:rsidR="005348D8" w:rsidRPr="008D1E89" w14:paraId="53CD2BA8" w14:textId="77777777" w:rsidTr="009D26FC">
        <w:tc>
          <w:tcPr>
            <w:tcW w:w="8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C26CC" w14:textId="66387DCF" w:rsidR="005348D8" w:rsidRPr="008D1E89" w:rsidRDefault="005348D8" w:rsidP="009D26FC">
            <w:pPr>
              <w:pStyle w:val="TituloTabela"/>
              <w:rPr>
                <w:szCs w:val="24"/>
                <w:lang w:eastAsia="zh-CN"/>
              </w:rPr>
            </w:pPr>
            <w:r>
              <w:t>Cheque (CSU004</w:t>
            </w:r>
            <w:r w:rsidRPr="008D1E89">
              <w:t>)</w:t>
            </w:r>
          </w:p>
          <w:p w14:paraId="68A941E3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Sumário</w:t>
            </w:r>
            <w:r w:rsidRPr="008D1E89">
              <w:rPr>
                <w:rFonts w:cs="Times New Roman"/>
              </w:rPr>
              <w:t xml:space="preserve">: Ator pode </w:t>
            </w:r>
            <w:r>
              <w:rPr>
                <w:rFonts w:cs="Times New Roman"/>
              </w:rPr>
              <w:t>cadastrar as informações de cheque</w:t>
            </w:r>
            <w:r w:rsidRPr="008D1E89">
              <w:rPr>
                <w:rFonts w:cs="Times New Roman"/>
              </w:rPr>
              <w:t>.</w:t>
            </w:r>
          </w:p>
          <w:p w14:paraId="4051A33E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Ator(es) Primário(s)</w:t>
            </w:r>
            <w:r w:rsidRPr="008D1E89">
              <w:rPr>
                <w:rFonts w:cs="Times New Roman"/>
              </w:rPr>
              <w:t xml:space="preserve">: </w:t>
            </w:r>
            <w:r>
              <w:rPr>
                <w:rFonts w:cs="Times New Roman"/>
              </w:rPr>
              <w:t>Usuário</w:t>
            </w:r>
          </w:p>
          <w:p w14:paraId="16F04C14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Ator(es) Secundário(s)</w:t>
            </w:r>
            <w:r w:rsidRPr="008D1E89">
              <w:rPr>
                <w:rFonts w:cs="Times New Roman"/>
              </w:rPr>
              <w:t>: Não há.</w:t>
            </w:r>
          </w:p>
          <w:p w14:paraId="1BA36AD8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Precondições</w:t>
            </w:r>
            <w:r w:rsidRPr="008D1E89">
              <w:rPr>
                <w:rFonts w:cs="Times New Roman"/>
              </w:rPr>
              <w:t xml:space="preserve">: </w:t>
            </w:r>
            <w:r>
              <w:rPr>
                <w:rFonts w:cs="Times New Roman"/>
              </w:rPr>
              <w:t>Ator deverá estar autentificado no sistema</w:t>
            </w:r>
            <w:r w:rsidRPr="008D1E89">
              <w:rPr>
                <w:rFonts w:cs="Times New Roman"/>
              </w:rPr>
              <w:t>.</w:t>
            </w:r>
          </w:p>
          <w:p w14:paraId="67469032" w14:textId="77777777" w:rsidR="005348D8" w:rsidRPr="008D1E89" w:rsidRDefault="005348D8" w:rsidP="009D26FC">
            <w:pPr>
              <w:rPr>
                <w:rFonts w:cs="Times New Roman"/>
              </w:rPr>
            </w:pPr>
          </w:p>
          <w:p w14:paraId="1916C30E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Fluxo Principal:</w:t>
            </w:r>
          </w:p>
          <w:p w14:paraId="1945B15A" w14:textId="56401581" w:rsidR="005348D8" w:rsidRDefault="00906F34" w:rsidP="003E18BC">
            <w:pPr>
              <w:numPr>
                <w:ilvl w:val="3"/>
                <w:numId w:val="26"/>
              </w:numPr>
              <w:ind w:left="743" w:hanging="436"/>
            </w:pPr>
            <w:r>
              <w:t xml:space="preserve">O sistema deverá apresentar o formulário de cadastro de cheques, mostrando </w:t>
            </w:r>
            <w:r w:rsidRPr="00906F34">
              <w:t>banco, conta, nú</w:t>
            </w:r>
            <w:r w:rsidR="00CD340C">
              <w:t>mero cheque, valor, favorecido,</w:t>
            </w:r>
            <w:r w:rsidRPr="00906F34">
              <w:t xml:space="preserve"> situação</w:t>
            </w:r>
            <w:r w:rsidR="00CD340C">
              <w:t xml:space="preserve"> e data de contrapartida </w:t>
            </w:r>
            <w:r>
              <w:t>para serem populados.</w:t>
            </w:r>
          </w:p>
          <w:p w14:paraId="21B18531" w14:textId="6CA265F6" w:rsidR="005348D8" w:rsidRDefault="00906F34" w:rsidP="003E18BC">
            <w:pPr>
              <w:numPr>
                <w:ilvl w:val="3"/>
                <w:numId w:val="26"/>
              </w:numPr>
              <w:ind w:left="743" w:hanging="436"/>
            </w:pPr>
            <w:r>
              <w:t>O ator deverá informar os dados ao sistema por meio da digitação das informações em campos correspondentes.</w:t>
            </w:r>
          </w:p>
          <w:p w14:paraId="324F64D2" w14:textId="237892D5" w:rsidR="00906F34" w:rsidRDefault="00906F34" w:rsidP="003E18BC">
            <w:pPr>
              <w:numPr>
                <w:ilvl w:val="3"/>
                <w:numId w:val="26"/>
              </w:numPr>
              <w:ind w:left="743" w:hanging="425"/>
            </w:pPr>
            <w:r>
              <w:t>O sistema deverá gravar as informações obtidas no banco de dados.</w:t>
            </w:r>
          </w:p>
          <w:p w14:paraId="2ADB92B9" w14:textId="418DC878" w:rsidR="00906F34" w:rsidRDefault="00906F34" w:rsidP="003E18BC">
            <w:pPr>
              <w:numPr>
                <w:ilvl w:val="3"/>
                <w:numId w:val="26"/>
              </w:numPr>
              <w:ind w:left="743" w:hanging="425"/>
            </w:pPr>
            <w:r>
              <w:t>Fim fluxo.</w:t>
            </w:r>
          </w:p>
          <w:p w14:paraId="44989328" w14:textId="77777777" w:rsidR="00906F34" w:rsidRPr="00906F34" w:rsidRDefault="00906F34" w:rsidP="00906F34">
            <w:pPr>
              <w:suppressAutoHyphens/>
              <w:jc w:val="left"/>
              <w:rPr>
                <w:rFonts w:cs="Times New Roman"/>
              </w:rPr>
            </w:pPr>
          </w:p>
          <w:p w14:paraId="2C52381B" w14:textId="77777777" w:rsidR="005348D8" w:rsidRPr="008D1E89" w:rsidRDefault="005348D8" w:rsidP="009D26FC">
            <w:pPr>
              <w:rPr>
                <w:rFonts w:cs="Times New Roman"/>
                <w:b/>
              </w:rPr>
            </w:pPr>
            <w:r w:rsidRPr="008D1E89">
              <w:rPr>
                <w:rFonts w:cs="Times New Roman"/>
                <w:b/>
              </w:rPr>
              <w:lastRenderedPageBreak/>
              <w:t xml:space="preserve">Fluxo Alternativo: Não há.  </w:t>
            </w:r>
          </w:p>
          <w:p w14:paraId="0DCD35D0" w14:textId="262F1AB1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RN07:</w:t>
            </w:r>
          </w:p>
          <w:p w14:paraId="58EE75FB" w14:textId="0ACC37AF" w:rsidR="00CD340C" w:rsidRPr="00BC69FB" w:rsidRDefault="00CD340C" w:rsidP="003E18BC">
            <w:pPr>
              <w:pStyle w:val="PargrafodaLista"/>
              <w:numPr>
                <w:ilvl w:val="4"/>
                <w:numId w:val="26"/>
              </w:numPr>
              <w:ind w:left="1452" w:hanging="426"/>
              <w:rPr>
                <w:rFonts w:cs="Times New Roman"/>
                <w:b/>
              </w:rPr>
            </w:pPr>
            <w:r w:rsidRPr="009128B2">
              <w:rPr>
                <w:rFonts w:cs="Times New Roman"/>
              </w:rPr>
              <w:t>Caso aconteça</w:t>
            </w:r>
            <w:r w:rsidRPr="00BC69FB">
              <w:rPr>
                <w:rFonts w:cs="Times New Roman"/>
              </w:rPr>
              <w:t xml:space="preserve"> uma violação a RN07, o sistema deverá apresentar uma mensagem de erro.</w:t>
            </w:r>
          </w:p>
          <w:p w14:paraId="2F247F29" w14:textId="032E1C71" w:rsidR="00CD340C" w:rsidRPr="00BC69FB" w:rsidRDefault="00CD340C" w:rsidP="003E18BC">
            <w:pPr>
              <w:pStyle w:val="PargrafodaLista"/>
              <w:numPr>
                <w:ilvl w:val="4"/>
                <w:numId w:val="26"/>
              </w:numPr>
              <w:ind w:left="1452" w:hanging="426"/>
              <w:rPr>
                <w:rFonts w:cs="Times New Roman"/>
                <w:b/>
              </w:rPr>
            </w:pPr>
            <w:r w:rsidRPr="00BC69FB">
              <w:rPr>
                <w:rFonts w:cs="Times New Roman"/>
              </w:rPr>
              <w:t>Retornar ao fluxo 2;</w:t>
            </w:r>
          </w:p>
          <w:p w14:paraId="6EB2ED70" w14:textId="513FF7CA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RN08:</w:t>
            </w:r>
          </w:p>
          <w:p w14:paraId="614BCD82" w14:textId="61937067" w:rsidR="00CD340C" w:rsidRPr="00CD340C" w:rsidRDefault="00CD340C" w:rsidP="00CD340C">
            <w:pPr>
              <w:pStyle w:val="PargrafodaLista"/>
              <w:numPr>
                <w:ilvl w:val="1"/>
                <w:numId w:val="15"/>
              </w:numPr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RN08, o sistema deverá apresentar uma mensagem de erro.</w:t>
            </w:r>
          </w:p>
          <w:p w14:paraId="3417DCC1" w14:textId="77777777" w:rsidR="00CD340C" w:rsidRPr="00CD340C" w:rsidRDefault="00CD340C" w:rsidP="003E18BC">
            <w:pPr>
              <w:pStyle w:val="PargrafodaLista"/>
              <w:numPr>
                <w:ilvl w:val="1"/>
                <w:numId w:val="26"/>
              </w:numPr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704C162D" w14:textId="57691803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RN09:</w:t>
            </w:r>
          </w:p>
          <w:p w14:paraId="31FBB8BB" w14:textId="0A57BB51" w:rsidR="00CD340C" w:rsidRPr="00CD340C" w:rsidRDefault="00CD340C" w:rsidP="00CD340C">
            <w:pPr>
              <w:pStyle w:val="PargrafodaLista"/>
              <w:numPr>
                <w:ilvl w:val="1"/>
                <w:numId w:val="16"/>
              </w:numPr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RN09, o sistema deverá apresentar uma mensagem de erro.</w:t>
            </w:r>
          </w:p>
          <w:p w14:paraId="20EAA57E" w14:textId="77777777" w:rsidR="00CD340C" w:rsidRPr="00CD340C" w:rsidRDefault="00CD340C" w:rsidP="003E18BC">
            <w:pPr>
              <w:pStyle w:val="PargrafodaLista"/>
              <w:numPr>
                <w:ilvl w:val="1"/>
                <w:numId w:val="26"/>
              </w:numPr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34BD77B6" w14:textId="0AB9D246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RN10:</w:t>
            </w:r>
          </w:p>
          <w:p w14:paraId="63A6490C" w14:textId="0DC67CA0" w:rsidR="00CD340C" w:rsidRPr="00CD340C" w:rsidRDefault="00CD340C" w:rsidP="009529B4">
            <w:pPr>
              <w:pStyle w:val="PargrafodaLista"/>
              <w:numPr>
                <w:ilvl w:val="1"/>
                <w:numId w:val="17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RN10, o sistema deverá apresentar uma mensagem de erro.</w:t>
            </w:r>
          </w:p>
          <w:p w14:paraId="7D4D3995" w14:textId="77777777" w:rsidR="00CD340C" w:rsidRPr="00CD340C" w:rsidRDefault="00CD340C" w:rsidP="009529B4">
            <w:pPr>
              <w:pStyle w:val="PargrafodaLista"/>
              <w:numPr>
                <w:ilvl w:val="1"/>
                <w:numId w:val="17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12A7ACA4" w14:textId="2280A9C3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RN11:</w:t>
            </w:r>
          </w:p>
          <w:p w14:paraId="4596D0FE" w14:textId="63E32340" w:rsidR="00CD340C" w:rsidRPr="00CD340C" w:rsidRDefault="00CD340C" w:rsidP="009529B4">
            <w:pPr>
              <w:pStyle w:val="PargrafodaLista"/>
              <w:numPr>
                <w:ilvl w:val="1"/>
                <w:numId w:val="22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RN11, o sistema deverá apresentar uma mensagem de erro.</w:t>
            </w:r>
          </w:p>
          <w:p w14:paraId="45DC69B4" w14:textId="77777777" w:rsidR="00CD340C" w:rsidRPr="00CD340C" w:rsidRDefault="00CD340C" w:rsidP="009529B4">
            <w:pPr>
              <w:pStyle w:val="PargrafodaLista"/>
              <w:numPr>
                <w:ilvl w:val="1"/>
                <w:numId w:val="22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1BCC36A1" w14:textId="7AEEAA38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RN12:</w:t>
            </w:r>
          </w:p>
          <w:p w14:paraId="045872F1" w14:textId="5DF4D7DF" w:rsidR="00CD340C" w:rsidRPr="00CD340C" w:rsidRDefault="00CD340C" w:rsidP="009529B4">
            <w:pPr>
              <w:pStyle w:val="PargrafodaLista"/>
              <w:numPr>
                <w:ilvl w:val="1"/>
                <w:numId w:val="18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RN12, o sistema deverá apresentar uma mensagem de erro.</w:t>
            </w:r>
          </w:p>
          <w:p w14:paraId="503E40B8" w14:textId="77777777" w:rsidR="00CD340C" w:rsidRPr="00CD340C" w:rsidRDefault="00CD340C" w:rsidP="009529B4">
            <w:pPr>
              <w:pStyle w:val="PargrafodaLista"/>
              <w:numPr>
                <w:ilvl w:val="1"/>
                <w:numId w:val="18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150A5B82" w14:textId="0F5BA141" w:rsidR="00CD340C" w:rsidRDefault="00CD340C" w:rsidP="00CD340C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Fluxo Exceção (3): Fluxo Exceção Referente à RN13:</w:t>
            </w:r>
          </w:p>
          <w:p w14:paraId="4965475E" w14:textId="1E2EEC41" w:rsidR="00CD340C" w:rsidRPr="00CD340C" w:rsidRDefault="00CD340C" w:rsidP="009529B4">
            <w:pPr>
              <w:pStyle w:val="PargrafodaLista"/>
              <w:numPr>
                <w:ilvl w:val="1"/>
                <w:numId w:val="19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Caso aconteça uma violação a RN13, o sistema deverá apresentar uma mensagem de erro.</w:t>
            </w:r>
          </w:p>
          <w:p w14:paraId="171D42CB" w14:textId="12C17813" w:rsidR="00CD340C" w:rsidRPr="00CD340C" w:rsidRDefault="00CD340C" w:rsidP="009529B4">
            <w:pPr>
              <w:pStyle w:val="PargrafodaLista"/>
              <w:numPr>
                <w:ilvl w:val="1"/>
                <w:numId w:val="19"/>
              </w:numPr>
              <w:ind w:left="856" w:hanging="425"/>
              <w:rPr>
                <w:rFonts w:cs="Times New Roman"/>
                <w:b/>
              </w:rPr>
            </w:pPr>
            <w:r>
              <w:rPr>
                <w:rFonts w:cs="Times New Roman"/>
              </w:rPr>
              <w:t>Retornar ao fluxo 2;</w:t>
            </w:r>
          </w:p>
          <w:p w14:paraId="35645212" w14:textId="77777777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Pós-condição:</w:t>
            </w:r>
            <w:r w:rsidRPr="008D1E8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Não há.</w:t>
            </w:r>
          </w:p>
          <w:p w14:paraId="64AD4CC9" w14:textId="1F830148" w:rsidR="005348D8" w:rsidRPr="008D1E89" w:rsidRDefault="005348D8" w:rsidP="009D26FC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  <w:bCs/>
              </w:rPr>
              <w:t>Regras de Negócio:</w:t>
            </w:r>
            <w:r w:rsidRPr="008D1E8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RN0</w:t>
            </w:r>
            <w:r w:rsidR="00CD340C">
              <w:rPr>
                <w:rFonts w:cs="Times New Roman"/>
              </w:rPr>
              <w:t>7, RN08, RN09, RN10, RN11, RN12, RN13</w:t>
            </w:r>
            <w:r>
              <w:rPr>
                <w:rFonts w:cs="Times New Roman"/>
              </w:rPr>
              <w:t>.</w:t>
            </w:r>
          </w:p>
          <w:p w14:paraId="0EDD0A08" w14:textId="21C5CF13" w:rsidR="005348D8" w:rsidRPr="008D1E89" w:rsidRDefault="005348D8" w:rsidP="009D26FC">
            <w:pPr>
              <w:rPr>
                <w:rFonts w:cs="Times New Roman"/>
                <w:b/>
                <w:bCs/>
              </w:rPr>
            </w:pPr>
            <w:r w:rsidRPr="008D1E89">
              <w:rPr>
                <w:rFonts w:cs="Times New Roman"/>
                <w:b/>
              </w:rPr>
              <w:t>Requisitos:</w:t>
            </w:r>
            <w:r>
              <w:rPr>
                <w:rFonts w:cs="Times New Roman"/>
                <w:b/>
              </w:rPr>
              <w:t xml:space="preserve"> </w:t>
            </w:r>
            <w:r w:rsidRPr="008D1E89">
              <w:rPr>
                <w:rFonts w:cs="Times New Roman"/>
              </w:rPr>
              <w:t>R</w:t>
            </w:r>
            <w:r>
              <w:rPr>
                <w:rFonts w:cs="Times New Roman"/>
              </w:rPr>
              <w:t>F</w:t>
            </w:r>
            <w:r w:rsidR="00CD340C">
              <w:rPr>
                <w:rFonts w:cs="Times New Roman"/>
              </w:rPr>
              <w:t>5</w:t>
            </w:r>
          </w:p>
          <w:p w14:paraId="50D6998A" w14:textId="795C81C1" w:rsidR="005348D8" w:rsidRPr="008D1E89" w:rsidRDefault="005348D8" w:rsidP="009D26FC">
            <w:pPr>
              <w:suppressAutoHyphens/>
              <w:rPr>
                <w:rFonts w:cs="Times New Roman"/>
                <w:szCs w:val="24"/>
                <w:lang w:eastAsia="zh-CN"/>
              </w:rPr>
            </w:pPr>
            <w:r w:rsidRPr="008D1E89">
              <w:rPr>
                <w:rFonts w:cs="Times New Roman"/>
                <w:b/>
                <w:bCs/>
              </w:rPr>
              <w:t>Prioridade:</w:t>
            </w:r>
            <w:r>
              <w:rPr>
                <w:rFonts w:cs="Times New Roman"/>
              </w:rPr>
              <w:t xml:space="preserve"> [</w:t>
            </w:r>
            <w:r w:rsidR="00CD340C">
              <w:rPr>
                <w:rFonts w:cs="Times New Roman"/>
              </w:rPr>
              <w:t>X</w:t>
            </w:r>
            <w:r>
              <w:rPr>
                <w:rFonts w:cs="Times New Roman"/>
              </w:rPr>
              <w:t xml:space="preserve"> </w:t>
            </w:r>
            <w:r w:rsidRPr="008D1E89">
              <w:rPr>
                <w:rFonts w:cs="Times New Roman"/>
              </w:rPr>
              <w:t>] Essencial            [</w:t>
            </w:r>
            <w:r w:rsidR="00CD340C">
              <w:rPr>
                <w:rFonts w:cs="Times New Roman"/>
              </w:rPr>
              <w:t xml:space="preserve"> </w:t>
            </w:r>
            <w:r w:rsidRPr="008D1E89">
              <w:rPr>
                <w:rFonts w:cs="Times New Roman"/>
              </w:rPr>
              <w:t xml:space="preserve"> ] Importante                [ ] Desejável </w:t>
            </w:r>
          </w:p>
        </w:tc>
      </w:tr>
    </w:tbl>
    <w:p w14:paraId="0110B4C9" w14:textId="77777777" w:rsidR="005348D8" w:rsidRPr="005348D8" w:rsidRDefault="005348D8" w:rsidP="005348D8">
      <w:pPr>
        <w:rPr>
          <w:lang w:eastAsia="pt-BR"/>
        </w:rPr>
      </w:pPr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8654"/>
      </w:tblGrid>
      <w:tr w:rsidR="008D1E89" w:rsidRPr="008D1E89" w14:paraId="4C5C84FC" w14:textId="77777777" w:rsidTr="008D1E89">
        <w:tc>
          <w:tcPr>
            <w:tcW w:w="8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433F2" w14:textId="77777777" w:rsidR="008D1E89" w:rsidRPr="008D1E89" w:rsidRDefault="008D1E89" w:rsidP="000145F7">
            <w:pPr>
              <w:pStyle w:val="TituloTabela"/>
              <w:rPr>
                <w:szCs w:val="24"/>
                <w:lang w:eastAsia="zh-CN"/>
              </w:rPr>
            </w:pPr>
            <w:r w:rsidRPr="008D1E89">
              <w:t>Relatório (CSU006)</w:t>
            </w:r>
          </w:p>
          <w:p w14:paraId="4B79BC35" w14:textId="77777777" w:rsidR="008D1E89" w:rsidRPr="008D1E89" w:rsidRDefault="008D1E89" w:rsidP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Sumário</w:t>
            </w:r>
            <w:r w:rsidRPr="008D1E89">
              <w:rPr>
                <w:rFonts w:cs="Times New Roman"/>
              </w:rPr>
              <w:t>: Ator pode visualizar o estado do seu orçamento, assim como quais Lançamentos e Cheques levaram ao mesmo.</w:t>
            </w:r>
          </w:p>
          <w:p w14:paraId="183614D9" w14:textId="77777777" w:rsidR="008D1E89" w:rsidRPr="008D1E89" w:rsidRDefault="008D1E89" w:rsidP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Ator(es) Primário(s)</w:t>
            </w:r>
            <w:r w:rsidRPr="008D1E89">
              <w:rPr>
                <w:rFonts w:cs="Times New Roman"/>
              </w:rPr>
              <w:t xml:space="preserve">: </w:t>
            </w:r>
            <w:r>
              <w:rPr>
                <w:rFonts w:cs="Times New Roman"/>
              </w:rPr>
              <w:t>Usuário</w:t>
            </w:r>
          </w:p>
          <w:p w14:paraId="6DCA8945" w14:textId="77777777" w:rsidR="008D1E89" w:rsidRPr="008D1E89" w:rsidRDefault="008D1E89" w:rsidP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Ator(es) Secundário(s)</w:t>
            </w:r>
            <w:r w:rsidRPr="008D1E89">
              <w:rPr>
                <w:rFonts w:cs="Times New Roman"/>
              </w:rPr>
              <w:t>: Não há.</w:t>
            </w:r>
          </w:p>
          <w:p w14:paraId="0E00FE00" w14:textId="77777777" w:rsidR="008D1E89" w:rsidRPr="008D1E89" w:rsidRDefault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Precondições</w:t>
            </w:r>
            <w:r w:rsidRPr="008D1E89">
              <w:rPr>
                <w:rFonts w:cs="Times New Roman"/>
              </w:rPr>
              <w:t xml:space="preserve">: </w:t>
            </w:r>
            <w:r>
              <w:rPr>
                <w:rFonts w:cs="Times New Roman"/>
              </w:rPr>
              <w:t>Ator deverá estar autentificado no sistema</w:t>
            </w:r>
            <w:r w:rsidRPr="008D1E89">
              <w:rPr>
                <w:rFonts w:cs="Times New Roman"/>
              </w:rPr>
              <w:t>.</w:t>
            </w:r>
          </w:p>
          <w:p w14:paraId="571D090F" w14:textId="77777777" w:rsidR="008D1E89" w:rsidRPr="008D1E89" w:rsidRDefault="008D1E89">
            <w:pPr>
              <w:rPr>
                <w:rFonts w:cs="Times New Roman"/>
              </w:rPr>
            </w:pPr>
          </w:p>
          <w:p w14:paraId="0FF17418" w14:textId="77777777" w:rsidR="008D1E89" w:rsidRPr="008D1E89" w:rsidRDefault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Fluxo Principal:</w:t>
            </w:r>
          </w:p>
          <w:p w14:paraId="3CFF88EC" w14:textId="77777777" w:rsidR="008D1E89" w:rsidRDefault="008D1E89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busca informações sobre as Categorias do ator.</w:t>
            </w:r>
          </w:p>
          <w:p w14:paraId="32349529" w14:textId="77777777" w:rsidR="008D1E89" w:rsidRDefault="008D1E89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busca informações sobre os Lançamentos de cada Categoria, acumulando o valor da Categoria.</w:t>
            </w:r>
          </w:p>
          <w:p w14:paraId="264B0E0D" w14:textId="77777777" w:rsidR="008D1E89" w:rsidRDefault="008D1E89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Com o valor acumulado da Categoria </w:t>
            </w:r>
            <w:r w:rsidR="000145F7">
              <w:rPr>
                <w:rFonts w:cs="Times New Roman"/>
              </w:rPr>
              <w:t xml:space="preserve">o Sistema </w:t>
            </w:r>
            <w:r>
              <w:rPr>
                <w:rFonts w:cs="Times New Roman"/>
              </w:rPr>
              <w:t xml:space="preserve">aplica este no Saldo Orçamento de acordo com as regras de negócio RN04 e RN05. </w:t>
            </w:r>
          </w:p>
          <w:p w14:paraId="2866DF7E" w14:textId="77777777" w:rsidR="008D1E89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busca os Cheques do Ator, e deve aplicar o valor destes no Saldo Orçamento de acordo com a regra de negócio RN13.</w:t>
            </w:r>
          </w:p>
          <w:p w14:paraId="0D98A54A" w14:textId="77777777" w:rsidR="000145F7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deve listar as Categorias, com seu Total de Lançamentos, e abaixo as informações dos Lançamentos de cada Categoria.</w:t>
            </w:r>
          </w:p>
          <w:p w14:paraId="3409CA6C" w14:textId="77777777" w:rsidR="000145F7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deve listar os Cheques.</w:t>
            </w:r>
          </w:p>
          <w:p w14:paraId="76A75019" w14:textId="77777777" w:rsidR="000145F7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Sistema deve exibir o valor do Saldo Orçamento ao final do Relatório.</w:t>
            </w:r>
          </w:p>
          <w:p w14:paraId="0BB8B823" w14:textId="77777777" w:rsidR="000145F7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Ator pode verificar as informações de movimentação em suas finanças .</w:t>
            </w:r>
          </w:p>
          <w:p w14:paraId="487CBD4D" w14:textId="77777777" w:rsidR="000145F7" w:rsidRPr="008D1E89" w:rsidRDefault="000145F7" w:rsidP="00906F34">
            <w:pPr>
              <w:numPr>
                <w:ilvl w:val="0"/>
                <w:numId w:val="14"/>
              </w:numPr>
              <w:suppressAutoHyphens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Fim fluxo.</w:t>
            </w:r>
          </w:p>
          <w:p w14:paraId="747721B7" w14:textId="77777777" w:rsidR="008D1E89" w:rsidRPr="008D1E89" w:rsidRDefault="008D1E89">
            <w:pPr>
              <w:rPr>
                <w:rFonts w:cs="Times New Roman"/>
                <w:b/>
              </w:rPr>
            </w:pPr>
          </w:p>
          <w:p w14:paraId="19555528" w14:textId="77777777" w:rsidR="008D1E89" w:rsidRPr="008D1E89" w:rsidRDefault="008D1E89" w:rsidP="008D1E89">
            <w:pPr>
              <w:rPr>
                <w:rFonts w:cs="Times New Roman"/>
                <w:b/>
              </w:rPr>
            </w:pPr>
            <w:r w:rsidRPr="008D1E89">
              <w:rPr>
                <w:rFonts w:cs="Times New Roman"/>
                <w:b/>
              </w:rPr>
              <w:t xml:space="preserve">Fluxo Alternativo: Não há.  </w:t>
            </w:r>
          </w:p>
          <w:p w14:paraId="79B093C1" w14:textId="77777777" w:rsidR="008D1E89" w:rsidRPr="008D1E89" w:rsidRDefault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 xml:space="preserve">Fluxo Exceção (1): </w:t>
            </w:r>
            <w:r>
              <w:rPr>
                <w:rFonts w:cs="Times New Roman"/>
                <w:b/>
              </w:rPr>
              <w:t>Não há.</w:t>
            </w:r>
          </w:p>
          <w:p w14:paraId="0621441C" w14:textId="77777777" w:rsidR="008D1E89" w:rsidRPr="008D1E89" w:rsidRDefault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</w:rPr>
              <w:t>Pós-condição:</w:t>
            </w:r>
            <w:r w:rsidRPr="008D1E8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Não há.</w:t>
            </w:r>
          </w:p>
          <w:p w14:paraId="453E965A" w14:textId="77777777" w:rsidR="008D1E89" w:rsidRPr="008D1E89" w:rsidRDefault="008D1E89" w:rsidP="008D1E89">
            <w:pPr>
              <w:rPr>
                <w:rFonts w:cs="Times New Roman"/>
              </w:rPr>
            </w:pPr>
            <w:r w:rsidRPr="008D1E89">
              <w:rPr>
                <w:rFonts w:cs="Times New Roman"/>
                <w:b/>
                <w:bCs/>
              </w:rPr>
              <w:t>Regras de Negócio:</w:t>
            </w:r>
            <w:r w:rsidRPr="008D1E8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RN04, RN05</w:t>
            </w:r>
            <w:r w:rsidR="000145F7">
              <w:rPr>
                <w:rFonts w:cs="Times New Roman"/>
              </w:rPr>
              <w:t>, RN13</w:t>
            </w:r>
            <w:r>
              <w:rPr>
                <w:rFonts w:cs="Times New Roman"/>
              </w:rPr>
              <w:t>.</w:t>
            </w:r>
          </w:p>
          <w:p w14:paraId="582A8B05" w14:textId="3CA5DDCD" w:rsidR="008D1E89" w:rsidRPr="008D1E89" w:rsidRDefault="008D1E89">
            <w:pPr>
              <w:rPr>
                <w:rFonts w:cs="Times New Roman"/>
                <w:b/>
                <w:bCs/>
              </w:rPr>
            </w:pPr>
            <w:r w:rsidRPr="008D1E89">
              <w:rPr>
                <w:rFonts w:cs="Times New Roman"/>
                <w:b/>
              </w:rPr>
              <w:t>Requisitos:</w:t>
            </w:r>
            <w:r>
              <w:rPr>
                <w:rFonts w:cs="Times New Roman"/>
                <w:b/>
              </w:rPr>
              <w:t xml:space="preserve"> </w:t>
            </w:r>
            <w:r w:rsidRPr="008D1E89">
              <w:rPr>
                <w:rFonts w:cs="Times New Roman"/>
              </w:rPr>
              <w:t>R</w:t>
            </w:r>
            <w:r>
              <w:rPr>
                <w:rFonts w:cs="Times New Roman"/>
              </w:rPr>
              <w:t>F</w:t>
            </w:r>
            <w:r w:rsidRPr="008D1E89">
              <w:rPr>
                <w:rFonts w:cs="Times New Roman"/>
              </w:rPr>
              <w:t>6</w:t>
            </w:r>
          </w:p>
          <w:p w14:paraId="732422EB" w14:textId="77777777" w:rsidR="008D1E89" w:rsidRPr="008D1E89" w:rsidRDefault="008D1E89">
            <w:pPr>
              <w:suppressAutoHyphens/>
              <w:rPr>
                <w:rFonts w:cs="Times New Roman"/>
                <w:szCs w:val="24"/>
                <w:lang w:eastAsia="zh-CN"/>
              </w:rPr>
            </w:pPr>
            <w:r w:rsidRPr="008D1E89">
              <w:rPr>
                <w:rFonts w:cs="Times New Roman"/>
                <w:b/>
                <w:bCs/>
              </w:rPr>
              <w:t>Prioridade:</w:t>
            </w:r>
            <w:r>
              <w:rPr>
                <w:rFonts w:cs="Times New Roman"/>
              </w:rPr>
              <w:t xml:space="preserve"> [ </w:t>
            </w:r>
            <w:r w:rsidRPr="008D1E89">
              <w:rPr>
                <w:rFonts w:cs="Times New Roman"/>
              </w:rPr>
              <w:t>] Essencial            [</w:t>
            </w:r>
            <w:r>
              <w:rPr>
                <w:rFonts w:cs="Times New Roman"/>
              </w:rPr>
              <w:t xml:space="preserve"> X</w:t>
            </w:r>
            <w:r w:rsidRPr="008D1E89">
              <w:rPr>
                <w:rFonts w:cs="Times New Roman"/>
              </w:rPr>
              <w:t xml:space="preserve"> ] Importante                [ ] Desejável </w:t>
            </w:r>
          </w:p>
        </w:tc>
      </w:tr>
    </w:tbl>
    <w:p w14:paraId="14669BE1" w14:textId="77777777" w:rsidR="008D1E89" w:rsidRDefault="008D1E89" w:rsidP="008D1E89">
      <w:pPr>
        <w:rPr>
          <w:rFonts w:cs="Times New Roman"/>
          <w:lang w:eastAsia="zh-CN"/>
        </w:rPr>
      </w:pPr>
    </w:p>
    <w:p w14:paraId="241846EC" w14:textId="26D9C23C" w:rsidR="008D1E89" w:rsidRDefault="005B0CE9" w:rsidP="005B0CE9">
      <w:pPr>
        <w:pStyle w:val="Ttulo1"/>
        <w:rPr>
          <w:lang w:eastAsia="pt-BR"/>
        </w:rPr>
      </w:pPr>
      <w:bookmarkStart w:id="17" w:name="_Toc370106000"/>
      <w:r>
        <w:rPr>
          <w:lang w:eastAsia="pt-BR"/>
        </w:rPr>
        <w:lastRenderedPageBreak/>
        <w:t>Estruturação dos Requisitos</w:t>
      </w:r>
      <w:bookmarkEnd w:id="17"/>
    </w:p>
    <w:p w14:paraId="40364C38" w14:textId="4B6729A5" w:rsidR="00EB3970" w:rsidRDefault="00EB3970" w:rsidP="00EB3970">
      <w:pPr>
        <w:pStyle w:val="Ttulo2"/>
      </w:pPr>
      <w:bookmarkStart w:id="18" w:name="_Toc370106001"/>
      <w:r>
        <w:t>Layout da Arquitetura</w:t>
      </w:r>
      <w:bookmarkEnd w:id="18"/>
    </w:p>
    <w:p w14:paraId="234A7AE6" w14:textId="7FBB217E" w:rsidR="00D55C82" w:rsidRDefault="00D55C82" w:rsidP="00D55C82">
      <w:pPr>
        <w:rPr>
          <w:lang w:eastAsia="pt-BR"/>
        </w:rPr>
      </w:pPr>
      <w:r>
        <w:rPr>
          <w:lang w:eastAsia="pt-BR"/>
        </w:rPr>
        <w:t>Para este projeto serão utilizados dois conjuntos de práticas bastante comuns para o desenvolvimento de sistemas. São eles CRUD e MVC.</w:t>
      </w:r>
    </w:p>
    <w:p w14:paraId="2D6B12C0" w14:textId="42710364" w:rsidR="00D55C82" w:rsidRDefault="00D55C82" w:rsidP="00D55C82">
      <w:pPr>
        <w:rPr>
          <w:lang w:eastAsia="pt-BR"/>
        </w:rPr>
      </w:pPr>
      <w:r>
        <w:rPr>
          <w:lang w:eastAsia="pt-BR"/>
        </w:rPr>
        <w:t>A seguir serão mais detalhes sobre os mesmos.</w:t>
      </w:r>
    </w:p>
    <w:p w14:paraId="42C06264" w14:textId="6A6A6026" w:rsidR="00504A0E" w:rsidRDefault="00504A0E" w:rsidP="00504A0E">
      <w:pPr>
        <w:pStyle w:val="Ttulo3"/>
      </w:pPr>
      <w:bookmarkStart w:id="19" w:name="_Toc370106002"/>
      <w:r>
        <w:t>MVC – Model-View-Control</w:t>
      </w:r>
      <w:bookmarkEnd w:id="19"/>
    </w:p>
    <w:p w14:paraId="5ED0A43B" w14:textId="6A70372D" w:rsidR="00504A0E" w:rsidRDefault="00504A0E" w:rsidP="00504A0E">
      <w:pPr>
        <w:rPr>
          <w:lang w:eastAsia="pt-BR"/>
        </w:rPr>
      </w:pPr>
      <w:r>
        <w:rPr>
          <w:lang w:eastAsia="pt-BR"/>
        </w:rPr>
        <w:t xml:space="preserve">O conceito de MVC consiste em construir sistemas de informação divido em três partes. </w:t>
      </w:r>
      <w:r w:rsidRPr="00504A0E">
        <w:rPr>
          <w:i/>
          <w:lang w:eastAsia="pt-BR"/>
        </w:rPr>
        <w:t>Model</w:t>
      </w:r>
      <w:r>
        <w:rPr>
          <w:lang w:eastAsia="pt-BR"/>
        </w:rPr>
        <w:t xml:space="preserve">, ou modelo, representação dos objetos de negócio e persistência dos mesmos. </w:t>
      </w:r>
      <w:r w:rsidRPr="00504A0E">
        <w:rPr>
          <w:i/>
          <w:lang w:eastAsia="pt-BR"/>
        </w:rPr>
        <w:t>View</w:t>
      </w:r>
      <w:r>
        <w:rPr>
          <w:lang w:eastAsia="pt-BR"/>
        </w:rPr>
        <w:t xml:space="preserve">, ou visão/tela, representa toca a saída e interação com o usuário. </w:t>
      </w:r>
      <w:r w:rsidRPr="00504A0E">
        <w:rPr>
          <w:i/>
          <w:lang w:eastAsia="pt-BR"/>
        </w:rPr>
        <w:t>Controller</w:t>
      </w:r>
      <w:r>
        <w:rPr>
          <w:lang w:eastAsia="pt-BR"/>
        </w:rPr>
        <w:t>, ou controle, sendo a parte responsável por gerenciar a comunicação entre as outras duas camadas, e eventualmente fazer a conversão de dados entre elas.</w:t>
      </w:r>
    </w:p>
    <w:p w14:paraId="58485302" w14:textId="77777777" w:rsidR="00504A0E" w:rsidRDefault="00504A0E" w:rsidP="00504A0E">
      <w:pPr>
        <w:rPr>
          <w:lang w:eastAsia="pt-BR"/>
        </w:rPr>
      </w:pPr>
      <w:r>
        <w:rPr>
          <w:lang w:eastAsia="pt-BR"/>
        </w:rPr>
        <w:t xml:space="preserve">Construir sistemas baseados no MVC permite uma melhor separação das obrigações e finalidades das classes, e tende – se bem implementado – tornar cada parte independente das outras, facilitando migrações de tecnologia. </w:t>
      </w:r>
    </w:p>
    <w:p w14:paraId="6E019AFA" w14:textId="1F1D82E7" w:rsidR="00504A0E" w:rsidRDefault="00504A0E" w:rsidP="00504A0E">
      <w:pPr>
        <w:rPr>
          <w:lang w:eastAsia="pt-BR"/>
        </w:rPr>
      </w:pPr>
      <w:r>
        <w:rPr>
          <w:lang w:eastAsia="pt-BR"/>
        </w:rPr>
        <w:t>Por exemplo, se a aplicação foi construída para trabalhar em ambiente Desktop, e por evolução ou necessidade precisa funcionar agora via Web, então seria necessário apenas remodelar a parte de interface (</w:t>
      </w:r>
      <w:r w:rsidRPr="00504A0E">
        <w:rPr>
          <w:i/>
          <w:lang w:eastAsia="pt-BR"/>
        </w:rPr>
        <w:t>View</w:t>
      </w:r>
      <w:r>
        <w:rPr>
          <w:lang w:eastAsia="pt-BR"/>
        </w:rPr>
        <w:t>) da aplicação, o resto tende a não mudar, ou mudar pouco para atender ao problema.</w:t>
      </w:r>
    </w:p>
    <w:p w14:paraId="4A33A29F" w14:textId="47B0CC24" w:rsidR="00504A0E" w:rsidRDefault="00504A0E" w:rsidP="00504A0E">
      <w:pPr>
        <w:pStyle w:val="Ttulo3"/>
      </w:pPr>
      <w:bookmarkStart w:id="20" w:name="_Toc370106003"/>
      <w:r>
        <w:t>CRUD – Create/Retrieve/Update/Delete</w:t>
      </w:r>
      <w:bookmarkEnd w:id="20"/>
    </w:p>
    <w:p w14:paraId="0F638B8C" w14:textId="476EFCC9" w:rsidR="00504A0E" w:rsidRDefault="00081F4F" w:rsidP="00C45CDF">
      <w:pPr>
        <w:rPr>
          <w:lang w:eastAsia="pt-BR"/>
        </w:rPr>
      </w:pPr>
      <w:r>
        <w:rPr>
          <w:lang w:eastAsia="pt-BR"/>
        </w:rPr>
        <w:t>CRUD é o acrônimo das quatro funções básicas de persistência de dados: criar (</w:t>
      </w:r>
      <w:r w:rsidRPr="00081F4F">
        <w:rPr>
          <w:i/>
          <w:lang w:eastAsia="pt-BR"/>
        </w:rPr>
        <w:t>create</w:t>
      </w:r>
      <w:r>
        <w:rPr>
          <w:lang w:eastAsia="pt-BR"/>
        </w:rPr>
        <w:t>), detalhar (</w:t>
      </w:r>
      <w:r w:rsidRPr="00081F4F">
        <w:rPr>
          <w:i/>
          <w:lang w:eastAsia="pt-BR"/>
        </w:rPr>
        <w:t>retrieve</w:t>
      </w:r>
      <w:r>
        <w:rPr>
          <w:lang w:eastAsia="pt-BR"/>
        </w:rPr>
        <w:t>), alterar (</w:t>
      </w:r>
      <w:r w:rsidRPr="00081F4F">
        <w:rPr>
          <w:i/>
          <w:lang w:eastAsia="pt-BR"/>
        </w:rPr>
        <w:t>update</w:t>
      </w:r>
      <w:r>
        <w:rPr>
          <w:lang w:eastAsia="pt-BR"/>
        </w:rPr>
        <w:t>) e remover (</w:t>
      </w:r>
      <w:r w:rsidRPr="00081F4F">
        <w:rPr>
          <w:i/>
          <w:lang w:eastAsia="pt-BR"/>
        </w:rPr>
        <w:t>delete</w:t>
      </w:r>
      <w:r>
        <w:rPr>
          <w:lang w:eastAsia="pt-BR"/>
        </w:rPr>
        <w:t xml:space="preserve">). </w:t>
      </w:r>
      <w:r w:rsidR="00C45CDF">
        <w:rPr>
          <w:lang w:eastAsia="pt-BR"/>
        </w:rPr>
        <w:t>Também esta associada a construção de telas que realizam essas operações.</w:t>
      </w:r>
    </w:p>
    <w:p w14:paraId="10C313C2" w14:textId="643AD901" w:rsidR="005B0CE9" w:rsidRDefault="00081F4F" w:rsidP="00C45CDF">
      <w:r>
        <w:rPr>
          <w:lang w:eastAsia="pt-BR"/>
        </w:rPr>
        <w:t>Sendo bastante comum a construção de aplicações (como no caso deste projeto) que basicamente realizam essas quatro ações para seus cadastros e dessas forma permitem ao usuário do sistema manter seus dados ou de seu empreendimento.</w:t>
      </w:r>
      <w:r w:rsidR="00C45CDF">
        <w:t xml:space="preserve"> </w:t>
      </w:r>
      <w:r w:rsidR="005B0CE9">
        <w:t>Diagrama de Classes</w:t>
      </w:r>
    </w:p>
    <w:p w14:paraId="07E494AC" w14:textId="77777777" w:rsidR="00C45CDF" w:rsidRDefault="00C45CDF" w:rsidP="00C45CDF"/>
    <w:p w14:paraId="6728424E" w14:textId="77777777" w:rsidR="00C45CDF" w:rsidRDefault="00C45CDF" w:rsidP="00C45CDF"/>
    <w:p w14:paraId="0E84908B" w14:textId="77777777" w:rsidR="00C45CDF" w:rsidRDefault="00C45CDF" w:rsidP="00C45CDF"/>
    <w:p w14:paraId="0EA9CEAF" w14:textId="77777777" w:rsidR="00C45CDF" w:rsidRDefault="00C45CDF" w:rsidP="00C45CDF"/>
    <w:p w14:paraId="236ACD2B" w14:textId="77777777" w:rsidR="00C45CDF" w:rsidRDefault="00C45CDF" w:rsidP="00C45CDF"/>
    <w:p w14:paraId="534DA9EF" w14:textId="77777777" w:rsidR="00C45CDF" w:rsidRDefault="00C45CDF" w:rsidP="00C45CDF"/>
    <w:p w14:paraId="1C951D82" w14:textId="591DA11F" w:rsidR="005B0CE9" w:rsidRDefault="005B0CE9" w:rsidP="005B0CE9">
      <w:pPr>
        <w:pStyle w:val="Ttulo3"/>
      </w:pPr>
      <w:bookmarkStart w:id="21" w:name="_Toc370106004"/>
      <w:r>
        <w:lastRenderedPageBreak/>
        <w:t>Relação das Entidades</w:t>
      </w:r>
      <w:bookmarkEnd w:id="21"/>
    </w:p>
    <w:p w14:paraId="15CC491D" w14:textId="72A077D9" w:rsidR="005B0CE9" w:rsidRDefault="00953AF8" w:rsidP="005B0CE9">
      <w:pPr>
        <w:rPr>
          <w:lang w:eastAsia="pt-BR"/>
        </w:rPr>
      </w:pPr>
      <w:r w:rsidRPr="00953AF8">
        <w:rPr>
          <w:noProof/>
          <w:lang w:eastAsia="pt-BR"/>
        </w:rPr>
        <w:drawing>
          <wp:inline distT="0" distB="0" distL="0" distR="0" wp14:anchorId="4C8F22DD" wp14:editId="2A394889">
            <wp:extent cx="5612130" cy="4087495"/>
            <wp:effectExtent l="0" t="0" r="762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5EB8" w14:textId="77777777" w:rsidR="005B0CE9" w:rsidRDefault="005B0CE9">
      <w:pPr>
        <w:spacing w:after="200" w:line="276" w:lineRule="auto"/>
        <w:ind w:firstLine="0"/>
        <w:jc w:val="left"/>
        <w:rPr>
          <w:rFonts w:cs="Times New Roman"/>
          <w:b/>
          <w:lang w:eastAsia="pt-BR"/>
        </w:rPr>
      </w:pPr>
      <w:r>
        <w:br w:type="page"/>
      </w:r>
    </w:p>
    <w:p w14:paraId="6838F9E1" w14:textId="18EA5321" w:rsidR="005B0CE9" w:rsidRDefault="005B0CE9" w:rsidP="005B0CE9">
      <w:pPr>
        <w:pStyle w:val="Ttulo3"/>
      </w:pPr>
      <w:bookmarkStart w:id="22" w:name="_Toc370106005"/>
      <w:r>
        <w:lastRenderedPageBreak/>
        <w:t>Estrutura de Controle</w:t>
      </w:r>
      <w:bookmarkEnd w:id="22"/>
    </w:p>
    <w:p w14:paraId="511DA676" w14:textId="76954F8E" w:rsidR="00953AF8" w:rsidRPr="00953AF8" w:rsidRDefault="00E7503A" w:rsidP="00276F31">
      <w:pPr>
        <w:ind w:right="-284" w:hanging="851"/>
        <w:rPr>
          <w:lang w:eastAsia="pt-BR"/>
        </w:rPr>
      </w:pPr>
      <w:r w:rsidRPr="00E7503A">
        <w:rPr>
          <w:noProof/>
          <w:lang w:eastAsia="pt-BR"/>
        </w:rPr>
        <w:drawing>
          <wp:inline distT="0" distB="0" distL="0" distR="0" wp14:anchorId="591A0008" wp14:editId="6DD41EBF">
            <wp:extent cx="6514426" cy="3140015"/>
            <wp:effectExtent l="0" t="0" r="127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2140" cy="31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0399" w14:textId="707DD01B" w:rsidR="005B0CE9" w:rsidRDefault="009D26FC" w:rsidP="009D26FC">
      <w:pPr>
        <w:pStyle w:val="Ttulo3"/>
      </w:pPr>
      <w:bookmarkStart w:id="23" w:name="_Toc370106006"/>
      <w:r>
        <w:t>Relatório</w:t>
      </w:r>
      <w:bookmarkEnd w:id="23"/>
    </w:p>
    <w:p w14:paraId="60430E66" w14:textId="29895730" w:rsidR="009D26FC" w:rsidRDefault="00DC01F8" w:rsidP="009D26FC">
      <w:pPr>
        <w:jc w:val="center"/>
        <w:rPr>
          <w:lang w:eastAsia="pt-BR"/>
        </w:rPr>
      </w:pPr>
      <w:r w:rsidRPr="00DC01F8">
        <w:rPr>
          <w:noProof/>
          <w:lang w:eastAsia="pt-BR"/>
        </w:rPr>
        <w:drawing>
          <wp:inline distT="0" distB="0" distL="0" distR="0" wp14:anchorId="5E07678D" wp14:editId="50AF4F30">
            <wp:extent cx="3014210" cy="3581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345" cy="358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733" w14:textId="77777777" w:rsidR="00953AF8" w:rsidRDefault="00953AF8" w:rsidP="009D26FC">
      <w:pPr>
        <w:jc w:val="center"/>
        <w:rPr>
          <w:lang w:eastAsia="pt-BR"/>
        </w:rPr>
      </w:pPr>
    </w:p>
    <w:p w14:paraId="1487CA30" w14:textId="77777777" w:rsidR="00953AF8" w:rsidRDefault="00953AF8" w:rsidP="009D26FC">
      <w:pPr>
        <w:jc w:val="center"/>
        <w:rPr>
          <w:lang w:eastAsia="pt-BR"/>
        </w:rPr>
      </w:pPr>
    </w:p>
    <w:p w14:paraId="38645440" w14:textId="77777777" w:rsidR="00953AF8" w:rsidRDefault="00953AF8" w:rsidP="009D26FC">
      <w:pPr>
        <w:jc w:val="center"/>
        <w:rPr>
          <w:lang w:eastAsia="pt-BR"/>
        </w:rPr>
      </w:pPr>
    </w:p>
    <w:p w14:paraId="7C00F9A8" w14:textId="77777777" w:rsidR="00953AF8" w:rsidRDefault="00953AF8" w:rsidP="009D26FC">
      <w:pPr>
        <w:jc w:val="center"/>
        <w:rPr>
          <w:lang w:eastAsia="pt-BR"/>
        </w:rPr>
      </w:pPr>
    </w:p>
    <w:p w14:paraId="1AE6E4CE" w14:textId="7B85CCB6" w:rsidR="00443BC4" w:rsidRDefault="00CD5569" w:rsidP="00C2659B">
      <w:pPr>
        <w:pStyle w:val="Ttulo2"/>
      </w:pPr>
      <w:bookmarkStart w:id="24" w:name="_Toc370106007"/>
      <w:r>
        <w:lastRenderedPageBreak/>
        <w:t>Protótipos de Tela</w:t>
      </w:r>
      <w:bookmarkEnd w:id="24"/>
    </w:p>
    <w:p w14:paraId="26E474ED" w14:textId="3A01809A" w:rsidR="00443BC4" w:rsidRDefault="00C2659B" w:rsidP="00E468C3">
      <w:pPr>
        <w:pStyle w:val="Ttulo3"/>
      </w:pPr>
      <w:bookmarkStart w:id="25" w:name="_Toc370106008"/>
      <w:r>
        <w:t>Tela Principal</w:t>
      </w:r>
      <w:bookmarkEnd w:id="25"/>
    </w:p>
    <w:p w14:paraId="25666385" w14:textId="1F57022A" w:rsidR="00443BC4" w:rsidRPr="00443BC4" w:rsidRDefault="00C2659B" w:rsidP="00C2659B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FAD73A" wp14:editId="1F7CF3BE">
            <wp:extent cx="4578328" cy="313138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cipal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0" t="27941" r="14996" b="14325"/>
                    <a:stretch/>
                  </pic:blipFill>
                  <pic:spPr bwMode="auto">
                    <a:xfrm>
                      <a:off x="0" y="0"/>
                      <a:ext cx="4582241" cy="313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46BF5" w14:textId="16FEE59A" w:rsidR="00C2659B" w:rsidRPr="00E468C3" w:rsidRDefault="00C2659B" w:rsidP="00E468C3">
      <w:pPr>
        <w:pStyle w:val="Ttulo3"/>
        <w:rPr>
          <w:i/>
        </w:rPr>
      </w:pPr>
      <w:bookmarkStart w:id="26" w:name="_Toc370106009"/>
      <w:r w:rsidRPr="00E468C3">
        <w:rPr>
          <w:i/>
        </w:rPr>
        <w:t>Login</w:t>
      </w:r>
      <w:bookmarkEnd w:id="26"/>
    </w:p>
    <w:p w14:paraId="2ECA95E3" w14:textId="10AA20B2" w:rsidR="00C2659B" w:rsidRPr="00C2659B" w:rsidRDefault="00E468C3" w:rsidP="00C2659B">
      <w:pPr>
        <w:jc w:val="center"/>
      </w:pPr>
      <w:r>
        <w:rPr>
          <w:noProof/>
          <w:lang w:eastAsia="pt-BR"/>
        </w:rPr>
        <w:drawing>
          <wp:inline distT="0" distB="0" distL="0" distR="0" wp14:anchorId="69B50E86" wp14:editId="3F9F6320">
            <wp:extent cx="2682815" cy="1440416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9" t="44267" r="25778" b="30933"/>
                    <a:stretch/>
                  </pic:blipFill>
                  <pic:spPr bwMode="auto">
                    <a:xfrm>
                      <a:off x="0" y="0"/>
                      <a:ext cx="2686326" cy="144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BADF" w14:textId="5E2CBE3E" w:rsidR="00E468C3" w:rsidRDefault="00C2659B" w:rsidP="00E468C3">
      <w:pPr>
        <w:pStyle w:val="Ttulo3"/>
      </w:pPr>
      <w:bookmarkStart w:id="27" w:name="_Toc370106010"/>
      <w:r>
        <w:t>Registro</w:t>
      </w:r>
      <w:bookmarkEnd w:id="27"/>
    </w:p>
    <w:p w14:paraId="0A220B59" w14:textId="1E7D0B9B" w:rsidR="00E468C3" w:rsidRDefault="00E468C3" w:rsidP="00E468C3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E32EC1C" wp14:editId="36A58A5E">
            <wp:extent cx="2700068" cy="1556586"/>
            <wp:effectExtent l="0" t="0" r="508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1" t="43651" r="25629" b="29600"/>
                    <a:stretch/>
                  </pic:blipFill>
                  <pic:spPr bwMode="auto">
                    <a:xfrm>
                      <a:off x="0" y="0"/>
                      <a:ext cx="2719225" cy="156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3E36A" w14:textId="77777777" w:rsidR="00E468C3" w:rsidRDefault="00E468C3" w:rsidP="00E468C3">
      <w:pPr>
        <w:jc w:val="center"/>
        <w:rPr>
          <w:lang w:eastAsia="pt-BR"/>
        </w:rPr>
      </w:pPr>
    </w:p>
    <w:p w14:paraId="5DF80125" w14:textId="77777777" w:rsidR="00E468C3" w:rsidRDefault="00E468C3" w:rsidP="00E468C3">
      <w:pPr>
        <w:jc w:val="center"/>
        <w:rPr>
          <w:lang w:eastAsia="pt-BR"/>
        </w:rPr>
      </w:pPr>
    </w:p>
    <w:p w14:paraId="0E50C5A8" w14:textId="77777777" w:rsidR="00E468C3" w:rsidRPr="00E468C3" w:rsidRDefault="00E468C3" w:rsidP="00E468C3">
      <w:pPr>
        <w:jc w:val="center"/>
        <w:rPr>
          <w:lang w:eastAsia="pt-BR"/>
        </w:rPr>
      </w:pPr>
    </w:p>
    <w:p w14:paraId="3D36E41F" w14:textId="01F69493" w:rsidR="00E468C3" w:rsidRDefault="00C2659B" w:rsidP="00E468C3">
      <w:pPr>
        <w:pStyle w:val="Ttulo3"/>
      </w:pPr>
      <w:bookmarkStart w:id="28" w:name="_Toc370106011"/>
      <w:r>
        <w:lastRenderedPageBreak/>
        <w:t>Manutenção de Categorias</w:t>
      </w:r>
      <w:bookmarkEnd w:id="28"/>
    </w:p>
    <w:p w14:paraId="07BA14FD" w14:textId="0B17324D" w:rsidR="00E468C3" w:rsidRDefault="00E468C3" w:rsidP="00E468C3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3920B21" wp14:editId="3F123D14">
            <wp:extent cx="4975332" cy="34194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ca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5" t="27733" r="15178" b="14406"/>
                    <a:stretch/>
                  </pic:blipFill>
                  <pic:spPr bwMode="auto">
                    <a:xfrm>
                      <a:off x="0" y="0"/>
                      <a:ext cx="5007854" cy="344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C0FC" w14:textId="37646062" w:rsidR="00E468C3" w:rsidRPr="00E468C3" w:rsidRDefault="00E468C3" w:rsidP="00E468C3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0D26B77" wp14:editId="473310B3">
            <wp:extent cx="2790825" cy="1634349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_ca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31" t="43466" r="26008" b="29600"/>
                    <a:stretch/>
                  </pic:blipFill>
                  <pic:spPr bwMode="auto">
                    <a:xfrm>
                      <a:off x="0" y="0"/>
                      <a:ext cx="2808959" cy="164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D296" w14:textId="77777777" w:rsidR="00E468C3" w:rsidRDefault="00E468C3">
      <w:pPr>
        <w:spacing w:after="200" w:line="276" w:lineRule="auto"/>
        <w:ind w:firstLine="0"/>
        <w:jc w:val="left"/>
        <w:rPr>
          <w:rFonts w:cs="Times New Roman"/>
          <w:b/>
          <w:lang w:eastAsia="pt-BR"/>
        </w:rPr>
      </w:pPr>
      <w:r>
        <w:br w:type="page"/>
      </w:r>
    </w:p>
    <w:p w14:paraId="6CE4C198" w14:textId="1ECADE09" w:rsidR="00C2659B" w:rsidRDefault="00C2659B" w:rsidP="00E468C3">
      <w:pPr>
        <w:pStyle w:val="Ttulo3"/>
      </w:pPr>
      <w:bookmarkStart w:id="29" w:name="_Toc370106012"/>
      <w:r>
        <w:lastRenderedPageBreak/>
        <w:t>Manutenção de Lançamentos</w:t>
      </w:r>
      <w:bookmarkEnd w:id="29"/>
    </w:p>
    <w:p w14:paraId="2E2E6757" w14:textId="77777777" w:rsidR="00E468C3" w:rsidRDefault="00E468C3" w:rsidP="00E468C3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C8C9D76" wp14:editId="1F2AA175">
            <wp:extent cx="4482410" cy="31116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lanc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6" t="27941" r="15162" b="13869"/>
                    <a:stretch/>
                  </pic:blipFill>
                  <pic:spPr bwMode="auto">
                    <a:xfrm>
                      <a:off x="0" y="0"/>
                      <a:ext cx="4487157" cy="31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E7715" w14:textId="453F4800" w:rsidR="00E468C3" w:rsidRPr="00E468C3" w:rsidRDefault="00E468C3" w:rsidP="00E468C3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ED65357" wp14:editId="3271DC65">
            <wp:extent cx="2886396" cy="1726442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_lanc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4" t="37941" r="21116" b="24412"/>
                    <a:stretch/>
                  </pic:blipFill>
                  <pic:spPr bwMode="auto">
                    <a:xfrm>
                      <a:off x="0" y="0"/>
                      <a:ext cx="2884147" cy="17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4F90" w14:textId="77777777" w:rsidR="00544297" w:rsidRDefault="00544297">
      <w:pPr>
        <w:spacing w:after="200" w:line="276" w:lineRule="auto"/>
        <w:ind w:firstLine="0"/>
        <w:jc w:val="left"/>
        <w:rPr>
          <w:rFonts w:cs="Times New Roman"/>
          <w:b/>
          <w:lang w:eastAsia="pt-BR"/>
        </w:rPr>
      </w:pPr>
      <w:r>
        <w:br w:type="page"/>
      </w:r>
    </w:p>
    <w:p w14:paraId="46037066" w14:textId="4E045F02" w:rsidR="00023B44" w:rsidRDefault="00C2659B" w:rsidP="00023B44">
      <w:pPr>
        <w:pStyle w:val="Ttulo3"/>
      </w:pPr>
      <w:bookmarkStart w:id="30" w:name="_Toc370106013"/>
      <w:r>
        <w:lastRenderedPageBreak/>
        <w:t>Manutenção de Cheques</w:t>
      </w:r>
      <w:bookmarkEnd w:id="30"/>
    </w:p>
    <w:p w14:paraId="48026C16" w14:textId="3E0C2750" w:rsidR="00544297" w:rsidRDefault="00023B44" w:rsidP="00B83915">
      <w:pPr>
        <w:ind w:firstLine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4CF649" wp14:editId="27821F9C">
            <wp:extent cx="4435434" cy="3063834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_chequ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51" t="27733" r="15143" b="14274"/>
                    <a:stretch/>
                  </pic:blipFill>
                  <pic:spPr bwMode="auto">
                    <a:xfrm>
                      <a:off x="0" y="0"/>
                      <a:ext cx="4445717" cy="307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D69F" w14:textId="497C0A66" w:rsidR="00E468C3" w:rsidRPr="00E468C3" w:rsidRDefault="00544297" w:rsidP="00544297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C7D3859" wp14:editId="42C9850F">
            <wp:extent cx="3370997" cy="2081283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_chequ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4" t="34836" r="18763" b="21458"/>
                    <a:stretch/>
                  </pic:blipFill>
                  <pic:spPr bwMode="auto">
                    <a:xfrm>
                      <a:off x="0" y="0"/>
                      <a:ext cx="3373115" cy="208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05271" w14:textId="4F164387" w:rsidR="00C2659B" w:rsidRDefault="00C2659B" w:rsidP="00FC2ADE">
      <w:pPr>
        <w:pStyle w:val="Ttulo3"/>
      </w:pPr>
      <w:bookmarkStart w:id="31" w:name="_Toc370106014"/>
      <w:r>
        <w:t>Relatório</w:t>
      </w:r>
      <w:bookmarkEnd w:id="31"/>
    </w:p>
    <w:p w14:paraId="3E02905A" w14:textId="60650BF7" w:rsidR="00544297" w:rsidRDefault="00544297" w:rsidP="00544297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F88F945" wp14:editId="4C0D4C81">
            <wp:extent cx="3364173" cy="1443788"/>
            <wp:effectExtent l="0" t="0" r="825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8" t="46148" r="24526" b="32148"/>
                    <a:stretch/>
                  </pic:blipFill>
                  <pic:spPr bwMode="auto">
                    <a:xfrm>
                      <a:off x="0" y="0"/>
                      <a:ext cx="3364970" cy="144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6930" w14:textId="77777777" w:rsidR="00FC2ADE" w:rsidRDefault="00FC2ADE" w:rsidP="00544297">
      <w:pPr>
        <w:jc w:val="center"/>
        <w:rPr>
          <w:lang w:eastAsia="pt-BR"/>
        </w:rPr>
      </w:pPr>
    </w:p>
    <w:p w14:paraId="63B5136D" w14:textId="77777777" w:rsidR="00FC2ADE" w:rsidRDefault="00FC2ADE" w:rsidP="00544297">
      <w:pPr>
        <w:jc w:val="center"/>
        <w:rPr>
          <w:lang w:eastAsia="pt-BR"/>
        </w:rPr>
      </w:pPr>
    </w:p>
    <w:p w14:paraId="34B73742" w14:textId="77777777" w:rsidR="00FC2ADE" w:rsidRDefault="00FC2ADE" w:rsidP="00544297">
      <w:pPr>
        <w:jc w:val="center"/>
        <w:rPr>
          <w:lang w:eastAsia="pt-BR"/>
        </w:rPr>
      </w:pPr>
    </w:p>
    <w:p w14:paraId="73CF9FB6" w14:textId="77777777" w:rsidR="00FC2ADE" w:rsidRDefault="00FC2ADE" w:rsidP="00544297">
      <w:pPr>
        <w:jc w:val="center"/>
        <w:rPr>
          <w:lang w:eastAsia="pt-BR"/>
        </w:rPr>
      </w:pPr>
    </w:p>
    <w:p w14:paraId="1F4FD466" w14:textId="17C69D6F" w:rsidR="00B27408" w:rsidRDefault="00B27408" w:rsidP="00B27408">
      <w:pPr>
        <w:pStyle w:val="Ttulo3"/>
      </w:pPr>
      <w:bookmarkStart w:id="32" w:name="_Toc370106015"/>
      <w:r>
        <w:lastRenderedPageBreak/>
        <w:t>Modelo de Relatório</w:t>
      </w:r>
      <w:bookmarkEnd w:id="32"/>
    </w:p>
    <w:p w14:paraId="21970E6E" w14:textId="30D9D94C" w:rsidR="00827217" w:rsidRPr="00544297" w:rsidRDefault="00827217" w:rsidP="00544297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072002B" wp14:editId="5D5FB3D3">
            <wp:extent cx="5090151" cy="449693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" t="12068" r="48569" b="9118"/>
                    <a:stretch/>
                  </pic:blipFill>
                  <pic:spPr bwMode="auto">
                    <a:xfrm>
                      <a:off x="0" y="0"/>
                      <a:ext cx="5095414" cy="450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987C" w14:textId="77777777" w:rsidR="00071CB5" w:rsidRDefault="00071CB5">
      <w:pPr>
        <w:spacing w:after="200" w:line="276" w:lineRule="auto"/>
        <w:ind w:firstLine="0"/>
        <w:jc w:val="left"/>
        <w:rPr>
          <w:rFonts w:cs="Times New Roman"/>
          <w:b/>
          <w:lang w:eastAsia="pt-BR"/>
        </w:rPr>
      </w:pPr>
      <w:r>
        <w:br w:type="page"/>
      </w:r>
    </w:p>
    <w:p w14:paraId="1DB058D1" w14:textId="0332B6EF" w:rsidR="00CD5569" w:rsidRDefault="00CD5569" w:rsidP="00CD5569">
      <w:pPr>
        <w:pStyle w:val="Ttulo2"/>
      </w:pPr>
      <w:bookmarkStart w:id="33" w:name="_Toc370106016"/>
      <w:r>
        <w:lastRenderedPageBreak/>
        <w:t>Modelo de dados</w:t>
      </w:r>
      <w:bookmarkEnd w:id="33"/>
    </w:p>
    <w:p w14:paraId="617A3123" w14:textId="0383D337" w:rsidR="00CD5569" w:rsidRDefault="00CD5569" w:rsidP="00CD5569">
      <w:pPr>
        <w:pStyle w:val="Ttulo3"/>
      </w:pPr>
      <w:bookmarkStart w:id="34" w:name="_Toc370106017"/>
      <w:r>
        <w:t>Diagrama de Entidade-Relacionamento</w:t>
      </w:r>
      <w:bookmarkEnd w:id="34"/>
    </w:p>
    <w:p w14:paraId="64049A5D" w14:textId="65B23875" w:rsidR="00443BC4" w:rsidRPr="00443BC4" w:rsidRDefault="00B743D8" w:rsidP="00443BC4">
      <w:pPr>
        <w:rPr>
          <w:lang w:eastAsia="pt-BR"/>
        </w:rPr>
      </w:pPr>
      <w:r>
        <w:object w:dxaOrig="14865" w:dyaOrig="8884" w14:anchorId="32C20D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71.5pt" o:ole="">
            <v:imagedata r:id="rId23" o:title=""/>
          </v:shape>
          <o:OLEObject Type="Embed" ProgID="Visio.Drawing.11" ShapeID="_x0000_i1025" DrawAspect="Content" ObjectID="_1444150194" r:id="rId24"/>
        </w:object>
      </w:r>
    </w:p>
    <w:p w14:paraId="734A84E6" w14:textId="0875AC5A" w:rsidR="00CD5569" w:rsidRDefault="00CD5569" w:rsidP="00CD5569">
      <w:pPr>
        <w:pStyle w:val="Ttulo3"/>
      </w:pPr>
      <w:bookmarkStart w:id="35" w:name="_Toc370106018"/>
      <w:r>
        <w:t>Dicionário de dados</w:t>
      </w:r>
      <w:bookmarkEnd w:id="35"/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526"/>
        <w:gridCol w:w="3685"/>
        <w:gridCol w:w="1984"/>
        <w:gridCol w:w="1985"/>
      </w:tblGrid>
      <w:tr w:rsidR="00443BC4" w:rsidRPr="00FD2ADD" w14:paraId="76F2A861" w14:textId="77777777" w:rsidTr="00443BC4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B7C0B" w14:textId="468226DA" w:rsidR="00443BC4" w:rsidRPr="00FD2ADD" w:rsidRDefault="00443BC4" w:rsidP="00443BC4">
            <w:pPr>
              <w:pStyle w:val="UNI-Legenda"/>
            </w:pPr>
            <w:r w:rsidRPr="009D0135">
              <w:rPr>
                <w:b/>
              </w:rPr>
              <w:t>Tabela</w:t>
            </w:r>
            <w:r>
              <w:t>: usuario</w:t>
            </w:r>
          </w:p>
        </w:tc>
      </w:tr>
      <w:tr w:rsidR="00443BC4" w:rsidRPr="00FD2ADD" w14:paraId="6CF6EE50" w14:textId="77777777" w:rsidTr="00443BC4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29124" w14:textId="54F9B240" w:rsidR="00443BC4" w:rsidRPr="00FD2ADD" w:rsidRDefault="00443BC4" w:rsidP="00443BC4">
            <w:pPr>
              <w:pStyle w:val="UNI-Legenda"/>
            </w:pPr>
            <w:r w:rsidRPr="009D0135">
              <w:rPr>
                <w:b/>
              </w:rPr>
              <w:t>Descrição</w:t>
            </w:r>
            <w:r>
              <w:t>: Armazena informações de autenticação do usuário</w:t>
            </w:r>
          </w:p>
        </w:tc>
      </w:tr>
      <w:tr w:rsidR="00672439" w:rsidRPr="009D0135" w14:paraId="1A5E3625" w14:textId="77777777" w:rsidTr="00C2659B">
        <w:trPr>
          <w:trHeight w:val="382"/>
        </w:trPr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14:paraId="582163E7" w14:textId="77777777" w:rsidR="00672439" w:rsidRPr="009D0135" w:rsidRDefault="00672439" w:rsidP="00443BC4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Atributo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1402840A" w14:textId="77777777" w:rsidR="00672439" w:rsidRPr="009D0135" w:rsidRDefault="00672439" w:rsidP="00443BC4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Descrição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41E43F25" w14:textId="77777777" w:rsidR="00672439" w:rsidRPr="009D0135" w:rsidRDefault="00672439" w:rsidP="00443BC4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Observação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F90356C" w14:textId="03767D7B" w:rsidR="00672439" w:rsidRPr="009D0135" w:rsidRDefault="00672439" w:rsidP="00443BC4">
            <w:pPr>
              <w:pStyle w:val="UNI-Legenda"/>
              <w:rPr>
                <w:b/>
              </w:rPr>
            </w:pPr>
            <w:r>
              <w:rPr>
                <w:b/>
              </w:rPr>
              <w:t>Domínio</w:t>
            </w:r>
          </w:p>
        </w:tc>
      </w:tr>
      <w:tr w:rsidR="00672439" w14:paraId="47DCA50E" w14:textId="77777777" w:rsidTr="00C2659B">
        <w:tc>
          <w:tcPr>
            <w:tcW w:w="1526" w:type="dxa"/>
            <w:vAlign w:val="center"/>
          </w:tcPr>
          <w:p w14:paraId="2B4FEEFA" w14:textId="28A168B9" w:rsidR="00672439" w:rsidRPr="00061314" w:rsidRDefault="00672439" w:rsidP="00061314">
            <w:pPr>
              <w:pStyle w:val="UNI-Legenda"/>
              <w:rPr>
                <w:b/>
                <w:u w:val="single"/>
              </w:rPr>
            </w:pPr>
            <w:r>
              <w:rPr>
                <w:b/>
                <w:u w:val="single"/>
              </w:rPr>
              <w:t>l</w:t>
            </w:r>
            <w:r w:rsidRPr="00061314">
              <w:rPr>
                <w:b/>
                <w:u w:val="single"/>
              </w:rPr>
              <w:t>ogin</w:t>
            </w:r>
          </w:p>
        </w:tc>
        <w:tc>
          <w:tcPr>
            <w:tcW w:w="3685" w:type="dxa"/>
            <w:vAlign w:val="center"/>
          </w:tcPr>
          <w:p w14:paraId="348FB5E0" w14:textId="039AAAF2" w:rsidR="00672439" w:rsidRDefault="00672439" w:rsidP="00061314">
            <w:pPr>
              <w:pStyle w:val="UNI-Legenda"/>
            </w:pPr>
            <w:r>
              <w:t>Nome de usuário único</w:t>
            </w:r>
          </w:p>
        </w:tc>
        <w:tc>
          <w:tcPr>
            <w:tcW w:w="1984" w:type="dxa"/>
            <w:vAlign w:val="center"/>
          </w:tcPr>
          <w:p w14:paraId="7DB6B522" w14:textId="67D9E09B" w:rsidR="00672439" w:rsidRDefault="00672439" w:rsidP="00443BC4">
            <w:pPr>
              <w:pStyle w:val="UNI-Legenda"/>
            </w:pPr>
            <w:r>
              <w:t>Chave primária.</w:t>
            </w:r>
          </w:p>
        </w:tc>
        <w:tc>
          <w:tcPr>
            <w:tcW w:w="1985" w:type="dxa"/>
            <w:vAlign w:val="center"/>
          </w:tcPr>
          <w:p w14:paraId="0841300A" w14:textId="7E4B323B" w:rsidR="00672439" w:rsidRDefault="00672439" w:rsidP="00B743D8">
            <w:pPr>
              <w:pStyle w:val="UNI-Legenda"/>
            </w:pPr>
            <w:r>
              <w:t>VARCHAR(</w:t>
            </w:r>
            <w:r w:rsidR="00B743D8">
              <w:t>50</w:t>
            </w:r>
            <w:r>
              <w:t>)</w:t>
            </w:r>
          </w:p>
        </w:tc>
      </w:tr>
      <w:tr w:rsidR="00672439" w14:paraId="4EEE7C05" w14:textId="77777777" w:rsidTr="00C2659B">
        <w:tc>
          <w:tcPr>
            <w:tcW w:w="1526" w:type="dxa"/>
            <w:vAlign w:val="center"/>
          </w:tcPr>
          <w:p w14:paraId="76B4F77A" w14:textId="2568E0D2" w:rsidR="00672439" w:rsidRPr="00D57C47" w:rsidRDefault="00672439" w:rsidP="00443BC4">
            <w:pPr>
              <w:pStyle w:val="UNI-Legenda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685" w:type="dxa"/>
            <w:vAlign w:val="center"/>
          </w:tcPr>
          <w:p w14:paraId="17870B05" w14:textId="0D91638A" w:rsidR="00672439" w:rsidRDefault="00672439" w:rsidP="00443BC4">
            <w:pPr>
              <w:pStyle w:val="UNI-Legenda"/>
            </w:pPr>
            <w:r>
              <w:t>Nome real do usuário</w:t>
            </w:r>
          </w:p>
        </w:tc>
        <w:tc>
          <w:tcPr>
            <w:tcW w:w="1984" w:type="dxa"/>
            <w:vAlign w:val="center"/>
          </w:tcPr>
          <w:p w14:paraId="4C260EC0" w14:textId="77777777" w:rsidR="00672439" w:rsidRDefault="00672439" w:rsidP="00443BC4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32BE707F" w14:textId="7D16EEDE" w:rsidR="00672439" w:rsidRDefault="00672439" w:rsidP="00443BC4">
            <w:pPr>
              <w:pStyle w:val="UNI-Legenda"/>
            </w:pPr>
            <w:r>
              <w:t>VARCHAR(100)</w:t>
            </w:r>
          </w:p>
        </w:tc>
      </w:tr>
      <w:tr w:rsidR="00672439" w14:paraId="23FE92B0" w14:textId="77777777" w:rsidTr="00C2659B">
        <w:tc>
          <w:tcPr>
            <w:tcW w:w="1526" w:type="dxa"/>
            <w:vAlign w:val="center"/>
          </w:tcPr>
          <w:p w14:paraId="2E18BB63" w14:textId="77BF73CF" w:rsidR="00672439" w:rsidRPr="00D57C47" w:rsidRDefault="00672439" w:rsidP="00443BC4">
            <w:pPr>
              <w:pStyle w:val="UNI-Legenda"/>
              <w:rPr>
                <w:b/>
              </w:rPr>
            </w:pPr>
            <w:r>
              <w:rPr>
                <w:b/>
              </w:rPr>
              <w:t>senha</w:t>
            </w:r>
          </w:p>
        </w:tc>
        <w:tc>
          <w:tcPr>
            <w:tcW w:w="3685" w:type="dxa"/>
            <w:vAlign w:val="center"/>
          </w:tcPr>
          <w:p w14:paraId="05D98A34" w14:textId="54739487" w:rsidR="00672439" w:rsidRDefault="00672439" w:rsidP="00443BC4">
            <w:pPr>
              <w:pStyle w:val="UNI-Legenda"/>
            </w:pPr>
            <w:r>
              <w:t>Senha do usuário</w:t>
            </w:r>
          </w:p>
        </w:tc>
        <w:tc>
          <w:tcPr>
            <w:tcW w:w="1984" w:type="dxa"/>
            <w:vAlign w:val="center"/>
          </w:tcPr>
          <w:p w14:paraId="08AA6501" w14:textId="77777777" w:rsidR="00672439" w:rsidRDefault="00672439" w:rsidP="00443BC4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05979A14" w14:textId="6C777C05" w:rsidR="00672439" w:rsidRDefault="00672439" w:rsidP="00443BC4">
            <w:pPr>
              <w:pStyle w:val="UNI-Legenda"/>
            </w:pPr>
            <w:r>
              <w:t>VARCHAR(100)</w:t>
            </w:r>
          </w:p>
        </w:tc>
      </w:tr>
    </w:tbl>
    <w:p w14:paraId="60A4DED0" w14:textId="77777777" w:rsidR="00443BC4" w:rsidRDefault="00443BC4" w:rsidP="00443BC4">
      <w:pPr>
        <w:rPr>
          <w:lang w:eastAsia="pt-BR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526"/>
        <w:gridCol w:w="3685"/>
        <w:gridCol w:w="1984"/>
        <w:gridCol w:w="1985"/>
      </w:tblGrid>
      <w:tr w:rsidR="00061314" w:rsidRPr="00FD2ADD" w14:paraId="2B65BB8D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1A864" w14:textId="049A4F1D" w:rsidR="00061314" w:rsidRPr="00FD2ADD" w:rsidRDefault="00061314" w:rsidP="00061314">
            <w:pPr>
              <w:pStyle w:val="UNI-Legenda"/>
            </w:pPr>
            <w:r w:rsidRPr="009D0135">
              <w:rPr>
                <w:b/>
              </w:rPr>
              <w:t>Tabela</w:t>
            </w:r>
            <w:r>
              <w:t>: categoria</w:t>
            </w:r>
          </w:p>
        </w:tc>
      </w:tr>
      <w:tr w:rsidR="00061314" w:rsidRPr="00FD2ADD" w14:paraId="33D7A226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8E50A" w14:textId="478F201D" w:rsidR="00061314" w:rsidRPr="00FD2ADD" w:rsidRDefault="00061314" w:rsidP="00061314">
            <w:pPr>
              <w:pStyle w:val="UNI-Legenda"/>
            </w:pPr>
            <w:r w:rsidRPr="009D0135">
              <w:rPr>
                <w:b/>
              </w:rPr>
              <w:t>Descrição</w:t>
            </w:r>
            <w:r>
              <w:t>: Armazena informações das categorias</w:t>
            </w:r>
          </w:p>
        </w:tc>
      </w:tr>
      <w:tr w:rsidR="00672439" w:rsidRPr="009D0135" w14:paraId="417EF31B" w14:textId="77777777" w:rsidTr="00C2659B">
        <w:trPr>
          <w:trHeight w:val="382"/>
        </w:trPr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14:paraId="72746CD6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Atributo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77803032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Descrição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6D9283A3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Observação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0BC5E215" w14:textId="0B3A4BD8" w:rsidR="00672439" w:rsidRPr="009D0135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Domínio</w:t>
            </w:r>
          </w:p>
        </w:tc>
      </w:tr>
      <w:tr w:rsidR="00672439" w14:paraId="25A8A4BE" w14:textId="77777777" w:rsidTr="00C2659B">
        <w:tc>
          <w:tcPr>
            <w:tcW w:w="1526" w:type="dxa"/>
            <w:vAlign w:val="center"/>
          </w:tcPr>
          <w:p w14:paraId="3E41247B" w14:textId="2091CC15" w:rsidR="00672439" w:rsidRPr="00061314" w:rsidRDefault="00672439" w:rsidP="00061314">
            <w:pPr>
              <w:pStyle w:val="UNI-Legenda"/>
              <w:rPr>
                <w:b/>
                <w:u w:val="single"/>
              </w:rPr>
            </w:pPr>
            <w:r>
              <w:rPr>
                <w:b/>
                <w:u w:val="single"/>
              </w:rPr>
              <w:t>codigo</w:t>
            </w:r>
          </w:p>
        </w:tc>
        <w:tc>
          <w:tcPr>
            <w:tcW w:w="3685" w:type="dxa"/>
            <w:vAlign w:val="center"/>
          </w:tcPr>
          <w:p w14:paraId="64215C12" w14:textId="58CFC4E3" w:rsidR="00672439" w:rsidRDefault="00672439" w:rsidP="00C2659B">
            <w:pPr>
              <w:pStyle w:val="UNI-Legenda"/>
            </w:pPr>
            <w:r>
              <w:t>Identificador único da Categoria</w:t>
            </w:r>
          </w:p>
        </w:tc>
        <w:tc>
          <w:tcPr>
            <w:tcW w:w="1984" w:type="dxa"/>
            <w:vAlign w:val="center"/>
          </w:tcPr>
          <w:p w14:paraId="1F591667" w14:textId="4CF4D69B" w:rsidR="00672439" w:rsidRDefault="00672439" w:rsidP="00C2659B">
            <w:pPr>
              <w:pStyle w:val="UNI-Legenda"/>
            </w:pPr>
            <w:r>
              <w:t>Chave primária.</w:t>
            </w:r>
          </w:p>
        </w:tc>
        <w:tc>
          <w:tcPr>
            <w:tcW w:w="1985" w:type="dxa"/>
            <w:vAlign w:val="center"/>
          </w:tcPr>
          <w:p w14:paraId="6ED61320" w14:textId="55B9A829" w:rsidR="00672439" w:rsidRDefault="00672439" w:rsidP="00C2659B">
            <w:pPr>
              <w:pStyle w:val="UNI-Legenda"/>
            </w:pPr>
            <w:r>
              <w:t>INT</w:t>
            </w:r>
          </w:p>
        </w:tc>
      </w:tr>
      <w:tr w:rsidR="00672439" w14:paraId="08AFC09C" w14:textId="77777777" w:rsidTr="00C2659B">
        <w:tc>
          <w:tcPr>
            <w:tcW w:w="1526" w:type="dxa"/>
            <w:vAlign w:val="center"/>
          </w:tcPr>
          <w:p w14:paraId="51C4D913" w14:textId="020EF2FB" w:rsidR="00672439" w:rsidRPr="00D57C47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#login</w:t>
            </w:r>
          </w:p>
        </w:tc>
        <w:tc>
          <w:tcPr>
            <w:tcW w:w="3685" w:type="dxa"/>
            <w:vAlign w:val="center"/>
          </w:tcPr>
          <w:p w14:paraId="07C895C2" w14:textId="74558ED2" w:rsidR="00672439" w:rsidRDefault="00672439" w:rsidP="00C2659B">
            <w:pPr>
              <w:pStyle w:val="UNI-Legenda"/>
            </w:pPr>
            <w:r>
              <w:t>Usuário dono da Categoria</w:t>
            </w:r>
          </w:p>
        </w:tc>
        <w:tc>
          <w:tcPr>
            <w:tcW w:w="1984" w:type="dxa"/>
            <w:vAlign w:val="center"/>
          </w:tcPr>
          <w:p w14:paraId="41F9DE27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3525DD83" w14:textId="293DAF9F" w:rsidR="00672439" w:rsidRDefault="00672439" w:rsidP="00B743D8">
            <w:pPr>
              <w:pStyle w:val="UNI-Legenda"/>
            </w:pPr>
            <w:r>
              <w:t>VARCHAR(</w:t>
            </w:r>
            <w:r w:rsidR="00B743D8">
              <w:t>50</w:t>
            </w:r>
            <w:r>
              <w:t>)</w:t>
            </w:r>
          </w:p>
        </w:tc>
      </w:tr>
      <w:tr w:rsidR="00672439" w14:paraId="329106AF" w14:textId="77777777" w:rsidTr="00C2659B">
        <w:tc>
          <w:tcPr>
            <w:tcW w:w="1526" w:type="dxa"/>
            <w:vAlign w:val="center"/>
          </w:tcPr>
          <w:p w14:paraId="597CE83A" w14:textId="02BE7BB4" w:rsidR="00672439" w:rsidRPr="00D57C47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descricao</w:t>
            </w:r>
          </w:p>
        </w:tc>
        <w:tc>
          <w:tcPr>
            <w:tcW w:w="3685" w:type="dxa"/>
            <w:vAlign w:val="center"/>
          </w:tcPr>
          <w:p w14:paraId="27E5E4D2" w14:textId="55DFD199" w:rsidR="00672439" w:rsidRDefault="00672439" w:rsidP="00C2659B">
            <w:pPr>
              <w:pStyle w:val="UNI-Legenda"/>
            </w:pPr>
            <w:r>
              <w:t>Descrição da Categoria</w:t>
            </w:r>
          </w:p>
        </w:tc>
        <w:tc>
          <w:tcPr>
            <w:tcW w:w="1984" w:type="dxa"/>
            <w:vAlign w:val="center"/>
          </w:tcPr>
          <w:p w14:paraId="22A9F7B0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39880769" w14:textId="131C659C" w:rsidR="00672439" w:rsidRDefault="00672439" w:rsidP="00672439">
            <w:pPr>
              <w:pStyle w:val="UNI-Legenda"/>
            </w:pPr>
            <w:r>
              <w:t>VARCHAR(MAX)</w:t>
            </w:r>
          </w:p>
        </w:tc>
      </w:tr>
      <w:tr w:rsidR="00672439" w14:paraId="32BCDEDD" w14:textId="77777777" w:rsidTr="00C2659B">
        <w:tc>
          <w:tcPr>
            <w:tcW w:w="1526" w:type="dxa"/>
            <w:vAlign w:val="center"/>
          </w:tcPr>
          <w:p w14:paraId="35B6DB51" w14:textId="12BE815B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3685" w:type="dxa"/>
            <w:vAlign w:val="center"/>
          </w:tcPr>
          <w:p w14:paraId="430871D1" w14:textId="317534F6" w:rsidR="00672439" w:rsidRDefault="00672439" w:rsidP="00C2659B">
            <w:pPr>
              <w:pStyle w:val="UNI-Legenda"/>
            </w:pPr>
            <w:r>
              <w:t>Tipo de Categoria (Receita ou Despesa)</w:t>
            </w:r>
          </w:p>
        </w:tc>
        <w:tc>
          <w:tcPr>
            <w:tcW w:w="1984" w:type="dxa"/>
            <w:vAlign w:val="center"/>
          </w:tcPr>
          <w:p w14:paraId="259B93A7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36032C07" w14:textId="69F87935" w:rsidR="00672439" w:rsidRDefault="00672439" w:rsidP="00672439">
            <w:pPr>
              <w:pStyle w:val="UNI-Legenda"/>
            </w:pPr>
            <w:r>
              <w:t>VARCHAR(10)</w:t>
            </w:r>
          </w:p>
        </w:tc>
      </w:tr>
    </w:tbl>
    <w:p w14:paraId="63712C69" w14:textId="77777777" w:rsidR="00061314" w:rsidRDefault="00061314" w:rsidP="00443BC4">
      <w:pPr>
        <w:rPr>
          <w:lang w:eastAsia="pt-BR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526"/>
        <w:gridCol w:w="3685"/>
        <w:gridCol w:w="1984"/>
        <w:gridCol w:w="1985"/>
      </w:tblGrid>
      <w:tr w:rsidR="00061314" w:rsidRPr="00FD2ADD" w14:paraId="15C35D58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A2BE8" w14:textId="08E57BA4" w:rsidR="00061314" w:rsidRPr="00FD2ADD" w:rsidRDefault="00061314" w:rsidP="00061314">
            <w:pPr>
              <w:pStyle w:val="UNI-Legenda"/>
            </w:pPr>
            <w:r w:rsidRPr="009D0135">
              <w:rPr>
                <w:b/>
              </w:rPr>
              <w:t>Tabela</w:t>
            </w:r>
            <w:r>
              <w:t>: lancamento</w:t>
            </w:r>
          </w:p>
        </w:tc>
      </w:tr>
      <w:tr w:rsidR="00061314" w:rsidRPr="00FD2ADD" w14:paraId="7FA92A11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0A867" w14:textId="2FCF49DA" w:rsidR="00061314" w:rsidRPr="00FD2ADD" w:rsidRDefault="00061314" w:rsidP="00061314">
            <w:pPr>
              <w:pStyle w:val="UNI-Legenda"/>
            </w:pPr>
            <w:r w:rsidRPr="009D0135">
              <w:rPr>
                <w:b/>
              </w:rPr>
              <w:t>Descrição</w:t>
            </w:r>
            <w:r>
              <w:t>: Armazena informações dos lançamentos</w:t>
            </w:r>
          </w:p>
        </w:tc>
      </w:tr>
      <w:tr w:rsidR="00672439" w:rsidRPr="009D0135" w14:paraId="265A3208" w14:textId="77777777" w:rsidTr="00C2659B">
        <w:trPr>
          <w:trHeight w:val="382"/>
        </w:trPr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14:paraId="17BFC64A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Atributo</w:t>
            </w: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3326D5E2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Descrição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011013B3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Observação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73E80023" w14:textId="567C628D" w:rsidR="00672439" w:rsidRPr="009D0135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Domínio</w:t>
            </w:r>
          </w:p>
        </w:tc>
      </w:tr>
      <w:tr w:rsidR="00672439" w14:paraId="29739608" w14:textId="77777777" w:rsidTr="00C2659B">
        <w:tc>
          <w:tcPr>
            <w:tcW w:w="1526" w:type="dxa"/>
            <w:vAlign w:val="center"/>
          </w:tcPr>
          <w:p w14:paraId="6D3E255C" w14:textId="4209DA56" w:rsidR="00672439" w:rsidRPr="00061314" w:rsidRDefault="00672439" w:rsidP="00C2659B">
            <w:pPr>
              <w:pStyle w:val="UNI-Legenda"/>
              <w:rPr>
                <w:b/>
                <w:u w:val="single"/>
              </w:rPr>
            </w:pPr>
            <w:r>
              <w:rPr>
                <w:b/>
                <w:u w:val="single"/>
              </w:rPr>
              <w:t>numero</w:t>
            </w:r>
          </w:p>
        </w:tc>
        <w:tc>
          <w:tcPr>
            <w:tcW w:w="3685" w:type="dxa"/>
            <w:vAlign w:val="center"/>
          </w:tcPr>
          <w:p w14:paraId="042C2D11" w14:textId="03B0AF24" w:rsidR="00672439" w:rsidRDefault="00672439" w:rsidP="00061314">
            <w:pPr>
              <w:pStyle w:val="UNI-Legenda"/>
            </w:pPr>
            <w:r>
              <w:t>Número único do Lançamento</w:t>
            </w:r>
          </w:p>
        </w:tc>
        <w:tc>
          <w:tcPr>
            <w:tcW w:w="1984" w:type="dxa"/>
            <w:vAlign w:val="center"/>
          </w:tcPr>
          <w:p w14:paraId="78C1A4C9" w14:textId="37F85580" w:rsidR="00672439" w:rsidRDefault="00672439" w:rsidP="00C2659B">
            <w:pPr>
              <w:pStyle w:val="UNI-Legenda"/>
            </w:pPr>
            <w:r>
              <w:t>Chave primária.</w:t>
            </w:r>
          </w:p>
        </w:tc>
        <w:tc>
          <w:tcPr>
            <w:tcW w:w="1985" w:type="dxa"/>
            <w:vAlign w:val="center"/>
          </w:tcPr>
          <w:p w14:paraId="2DC9955B" w14:textId="22489645" w:rsidR="00672439" w:rsidRDefault="00672439" w:rsidP="00C2659B">
            <w:pPr>
              <w:pStyle w:val="UNI-Legenda"/>
            </w:pPr>
            <w:r>
              <w:t>INT</w:t>
            </w:r>
          </w:p>
        </w:tc>
      </w:tr>
      <w:tr w:rsidR="00672439" w14:paraId="04076BBB" w14:textId="77777777" w:rsidTr="00C2659B">
        <w:tc>
          <w:tcPr>
            <w:tcW w:w="1526" w:type="dxa"/>
            <w:vAlign w:val="center"/>
          </w:tcPr>
          <w:p w14:paraId="524F7FCE" w14:textId="056B3835" w:rsidR="00672439" w:rsidRPr="00D57C47" w:rsidRDefault="00672439" w:rsidP="00061314">
            <w:pPr>
              <w:pStyle w:val="UNI-Legenda"/>
              <w:rPr>
                <w:b/>
              </w:rPr>
            </w:pPr>
            <w:r>
              <w:rPr>
                <w:b/>
              </w:rPr>
              <w:lastRenderedPageBreak/>
              <w:t>#categoria</w:t>
            </w:r>
          </w:p>
        </w:tc>
        <w:tc>
          <w:tcPr>
            <w:tcW w:w="3685" w:type="dxa"/>
            <w:vAlign w:val="center"/>
          </w:tcPr>
          <w:p w14:paraId="4EE6E5F1" w14:textId="70726171" w:rsidR="00672439" w:rsidRDefault="00672439" w:rsidP="00C2659B">
            <w:pPr>
              <w:pStyle w:val="UNI-Legenda"/>
            </w:pPr>
            <w:r>
              <w:t>Categoria referente ao Lançamento</w:t>
            </w:r>
          </w:p>
        </w:tc>
        <w:tc>
          <w:tcPr>
            <w:tcW w:w="1984" w:type="dxa"/>
            <w:vAlign w:val="center"/>
          </w:tcPr>
          <w:p w14:paraId="7D36B796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0B101BCE" w14:textId="6B0F8638" w:rsidR="00672439" w:rsidRDefault="00672439" w:rsidP="00C2659B">
            <w:pPr>
              <w:pStyle w:val="UNI-Legenda"/>
            </w:pPr>
            <w:r>
              <w:t>INT</w:t>
            </w:r>
          </w:p>
        </w:tc>
      </w:tr>
      <w:tr w:rsidR="00672439" w14:paraId="4DD6E160" w14:textId="77777777" w:rsidTr="00C2659B">
        <w:tc>
          <w:tcPr>
            <w:tcW w:w="1526" w:type="dxa"/>
            <w:vAlign w:val="center"/>
          </w:tcPr>
          <w:p w14:paraId="2BBC99C2" w14:textId="42C295E6" w:rsidR="00672439" w:rsidRPr="00D57C47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3685" w:type="dxa"/>
            <w:vAlign w:val="center"/>
          </w:tcPr>
          <w:p w14:paraId="7D63837C" w14:textId="52A7F14D" w:rsidR="00672439" w:rsidRDefault="00672439" w:rsidP="00061314">
            <w:pPr>
              <w:pStyle w:val="UNI-Legenda"/>
            </w:pPr>
            <w:r>
              <w:t>Valor do Lançamento</w:t>
            </w:r>
          </w:p>
        </w:tc>
        <w:tc>
          <w:tcPr>
            <w:tcW w:w="1984" w:type="dxa"/>
            <w:vAlign w:val="center"/>
          </w:tcPr>
          <w:p w14:paraId="10B1E327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6DB82E58" w14:textId="649F3126" w:rsidR="00672439" w:rsidRDefault="00672439" w:rsidP="00C2659B">
            <w:pPr>
              <w:pStyle w:val="UNI-Legenda"/>
            </w:pPr>
            <w:r>
              <w:t>DECIMAL(16,2)</w:t>
            </w:r>
          </w:p>
        </w:tc>
      </w:tr>
      <w:tr w:rsidR="00672439" w14:paraId="79F86534" w14:textId="77777777" w:rsidTr="00C2659B">
        <w:tc>
          <w:tcPr>
            <w:tcW w:w="1526" w:type="dxa"/>
            <w:vAlign w:val="center"/>
          </w:tcPr>
          <w:p w14:paraId="47910002" w14:textId="402B7214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3685" w:type="dxa"/>
            <w:vAlign w:val="center"/>
          </w:tcPr>
          <w:p w14:paraId="20BA284B" w14:textId="668AF17B" w:rsidR="00672439" w:rsidRDefault="00672439" w:rsidP="00061314">
            <w:pPr>
              <w:pStyle w:val="UNI-Legenda"/>
            </w:pPr>
            <w:r>
              <w:t>Data do Lançamento</w:t>
            </w:r>
          </w:p>
        </w:tc>
        <w:tc>
          <w:tcPr>
            <w:tcW w:w="1984" w:type="dxa"/>
            <w:vAlign w:val="center"/>
          </w:tcPr>
          <w:p w14:paraId="6E51358A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20A87760" w14:textId="3C495719" w:rsidR="00672439" w:rsidRDefault="00672439" w:rsidP="00C2659B">
            <w:pPr>
              <w:pStyle w:val="UNI-Legenda"/>
            </w:pPr>
            <w:r>
              <w:t>DATE</w:t>
            </w:r>
          </w:p>
        </w:tc>
      </w:tr>
      <w:tr w:rsidR="00672439" w14:paraId="08331CD9" w14:textId="77777777" w:rsidTr="00C2659B">
        <w:tc>
          <w:tcPr>
            <w:tcW w:w="1526" w:type="dxa"/>
            <w:vAlign w:val="center"/>
          </w:tcPr>
          <w:p w14:paraId="6058E662" w14:textId="21AA4B49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descricao</w:t>
            </w:r>
          </w:p>
        </w:tc>
        <w:tc>
          <w:tcPr>
            <w:tcW w:w="3685" w:type="dxa"/>
            <w:vAlign w:val="center"/>
          </w:tcPr>
          <w:p w14:paraId="4D8B34BD" w14:textId="1356D392" w:rsidR="00672439" w:rsidRDefault="00672439" w:rsidP="00C2659B">
            <w:pPr>
              <w:pStyle w:val="UNI-Legenda"/>
            </w:pPr>
            <w:r>
              <w:t>Descrição sobre o Lançamento</w:t>
            </w:r>
          </w:p>
        </w:tc>
        <w:tc>
          <w:tcPr>
            <w:tcW w:w="1984" w:type="dxa"/>
            <w:vAlign w:val="center"/>
          </w:tcPr>
          <w:p w14:paraId="4F63F86C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85" w:type="dxa"/>
            <w:vAlign w:val="center"/>
          </w:tcPr>
          <w:p w14:paraId="70730927" w14:textId="4D9CFFBD" w:rsidR="00672439" w:rsidRDefault="00672439" w:rsidP="00C2659B">
            <w:pPr>
              <w:pStyle w:val="UNI-Legenda"/>
            </w:pPr>
            <w:r>
              <w:t>VARCHAR(MAX)</w:t>
            </w:r>
          </w:p>
        </w:tc>
      </w:tr>
    </w:tbl>
    <w:p w14:paraId="14077E6F" w14:textId="77777777" w:rsidR="00061314" w:rsidRDefault="00061314" w:rsidP="00443BC4">
      <w:pPr>
        <w:rPr>
          <w:lang w:eastAsia="pt-BR"/>
        </w:rPr>
      </w:pP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783"/>
        <w:gridCol w:w="3565"/>
        <w:gridCol w:w="1916"/>
        <w:gridCol w:w="1916"/>
      </w:tblGrid>
      <w:tr w:rsidR="00923D5E" w:rsidRPr="00FD2ADD" w14:paraId="60E30EB0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A6DCD" w14:textId="40727E46" w:rsidR="00923D5E" w:rsidRPr="00FD2ADD" w:rsidRDefault="00923D5E" w:rsidP="00C26A15">
            <w:pPr>
              <w:pStyle w:val="UNI-Legenda"/>
            </w:pPr>
            <w:r w:rsidRPr="009D0135">
              <w:rPr>
                <w:b/>
              </w:rPr>
              <w:t>Tabela</w:t>
            </w:r>
            <w:r>
              <w:t xml:space="preserve">: </w:t>
            </w:r>
            <w:r w:rsidR="00C26A15">
              <w:t>cheque</w:t>
            </w:r>
          </w:p>
        </w:tc>
      </w:tr>
      <w:tr w:rsidR="00923D5E" w:rsidRPr="00FD2ADD" w14:paraId="72C99C73" w14:textId="77777777" w:rsidTr="00C2659B">
        <w:trPr>
          <w:trHeight w:val="382"/>
        </w:trPr>
        <w:tc>
          <w:tcPr>
            <w:tcW w:w="91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75F24" w14:textId="0BDF97D2" w:rsidR="00923D5E" w:rsidRPr="00FD2ADD" w:rsidRDefault="00923D5E" w:rsidP="00C26A15">
            <w:pPr>
              <w:pStyle w:val="UNI-Legenda"/>
            </w:pPr>
            <w:r w:rsidRPr="009D0135">
              <w:rPr>
                <w:b/>
              </w:rPr>
              <w:t>Descrição</w:t>
            </w:r>
            <w:r>
              <w:t xml:space="preserve">: Armazena informações dos </w:t>
            </w:r>
            <w:r w:rsidR="00C26A15">
              <w:t>Cheques</w:t>
            </w:r>
          </w:p>
        </w:tc>
      </w:tr>
      <w:tr w:rsidR="00672439" w:rsidRPr="009D0135" w14:paraId="7983EE60" w14:textId="77777777" w:rsidTr="00672439">
        <w:trPr>
          <w:trHeight w:val="382"/>
        </w:trPr>
        <w:tc>
          <w:tcPr>
            <w:tcW w:w="1783" w:type="dxa"/>
            <w:tcBorders>
              <w:top w:val="single" w:sz="4" w:space="0" w:color="auto"/>
            </w:tcBorders>
            <w:vAlign w:val="center"/>
          </w:tcPr>
          <w:p w14:paraId="3B83E6B5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Atributo</w:t>
            </w:r>
          </w:p>
        </w:tc>
        <w:tc>
          <w:tcPr>
            <w:tcW w:w="3565" w:type="dxa"/>
            <w:tcBorders>
              <w:top w:val="single" w:sz="4" w:space="0" w:color="auto"/>
            </w:tcBorders>
            <w:vAlign w:val="center"/>
          </w:tcPr>
          <w:p w14:paraId="4E369322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Descrição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vAlign w:val="center"/>
          </w:tcPr>
          <w:p w14:paraId="132BD4C0" w14:textId="77777777" w:rsidR="00672439" w:rsidRPr="009D0135" w:rsidRDefault="00672439" w:rsidP="00C2659B">
            <w:pPr>
              <w:pStyle w:val="UNI-Legenda"/>
              <w:rPr>
                <w:b/>
              </w:rPr>
            </w:pPr>
            <w:r w:rsidRPr="009D0135">
              <w:rPr>
                <w:b/>
              </w:rPr>
              <w:t>Observação</w:t>
            </w:r>
          </w:p>
        </w:tc>
        <w:tc>
          <w:tcPr>
            <w:tcW w:w="1916" w:type="dxa"/>
            <w:tcBorders>
              <w:top w:val="single" w:sz="4" w:space="0" w:color="auto"/>
            </w:tcBorders>
            <w:vAlign w:val="center"/>
          </w:tcPr>
          <w:p w14:paraId="1EB74FFA" w14:textId="0181F42E" w:rsidR="00672439" w:rsidRPr="009D0135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Domínio</w:t>
            </w:r>
          </w:p>
        </w:tc>
      </w:tr>
      <w:tr w:rsidR="00672439" w14:paraId="165231A9" w14:textId="77777777" w:rsidTr="00672439">
        <w:tc>
          <w:tcPr>
            <w:tcW w:w="1783" w:type="dxa"/>
            <w:vAlign w:val="center"/>
          </w:tcPr>
          <w:p w14:paraId="555CE0CB" w14:textId="5729E07B" w:rsidR="00672439" w:rsidRPr="00061314" w:rsidRDefault="00672439" w:rsidP="00C2659B">
            <w:pPr>
              <w:pStyle w:val="UNI-Legenda"/>
              <w:rPr>
                <w:b/>
                <w:u w:val="single"/>
              </w:rPr>
            </w:pPr>
            <w:r>
              <w:rPr>
                <w:b/>
                <w:u w:val="single"/>
              </w:rPr>
              <w:t>numero</w:t>
            </w:r>
            <w:r w:rsidR="00B743D8">
              <w:rPr>
                <w:b/>
                <w:u w:val="single"/>
              </w:rPr>
              <w:t>Cheque</w:t>
            </w:r>
          </w:p>
        </w:tc>
        <w:tc>
          <w:tcPr>
            <w:tcW w:w="3565" w:type="dxa"/>
            <w:vAlign w:val="center"/>
          </w:tcPr>
          <w:p w14:paraId="6728B8C4" w14:textId="68BC7147" w:rsidR="00672439" w:rsidRDefault="00672439" w:rsidP="00C26A15">
            <w:pPr>
              <w:pStyle w:val="UNI-Legenda"/>
            </w:pPr>
            <w:r>
              <w:t>Número único do Cheque</w:t>
            </w:r>
          </w:p>
        </w:tc>
        <w:tc>
          <w:tcPr>
            <w:tcW w:w="1916" w:type="dxa"/>
            <w:vAlign w:val="center"/>
          </w:tcPr>
          <w:p w14:paraId="41523E6E" w14:textId="138D8A1E" w:rsidR="00672439" w:rsidRDefault="00672439" w:rsidP="00C2659B">
            <w:pPr>
              <w:pStyle w:val="UNI-Legenda"/>
            </w:pPr>
            <w:r>
              <w:t>Chave primária.</w:t>
            </w:r>
          </w:p>
        </w:tc>
        <w:tc>
          <w:tcPr>
            <w:tcW w:w="1916" w:type="dxa"/>
            <w:vAlign w:val="center"/>
          </w:tcPr>
          <w:p w14:paraId="20451C0F" w14:textId="6EBC2CAA" w:rsidR="00672439" w:rsidRDefault="00672439" w:rsidP="00C2659B">
            <w:pPr>
              <w:pStyle w:val="UNI-Legenda"/>
            </w:pPr>
            <w:r>
              <w:t>INT</w:t>
            </w:r>
          </w:p>
        </w:tc>
      </w:tr>
      <w:tr w:rsidR="00672439" w14:paraId="69033B6F" w14:textId="77777777" w:rsidTr="00672439">
        <w:tc>
          <w:tcPr>
            <w:tcW w:w="1783" w:type="dxa"/>
            <w:vAlign w:val="center"/>
          </w:tcPr>
          <w:p w14:paraId="6A47DB70" w14:textId="16F861FA" w:rsidR="00672439" w:rsidRPr="00D57C47" w:rsidRDefault="00672439" w:rsidP="00C26A15">
            <w:pPr>
              <w:pStyle w:val="UNI-Legenda"/>
              <w:rPr>
                <w:b/>
              </w:rPr>
            </w:pPr>
            <w:r>
              <w:rPr>
                <w:b/>
              </w:rPr>
              <w:t>#usuario</w:t>
            </w:r>
          </w:p>
        </w:tc>
        <w:tc>
          <w:tcPr>
            <w:tcW w:w="3565" w:type="dxa"/>
            <w:vAlign w:val="center"/>
          </w:tcPr>
          <w:p w14:paraId="61BA369F" w14:textId="178CCF18" w:rsidR="00672439" w:rsidRDefault="00672439" w:rsidP="00C2659B">
            <w:pPr>
              <w:pStyle w:val="UNI-Legenda"/>
            </w:pPr>
            <w:r>
              <w:t>Usuário dono do Cheque</w:t>
            </w:r>
          </w:p>
        </w:tc>
        <w:tc>
          <w:tcPr>
            <w:tcW w:w="1916" w:type="dxa"/>
            <w:vAlign w:val="center"/>
          </w:tcPr>
          <w:p w14:paraId="1A034469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3FCE50EC" w14:textId="62E366DA" w:rsidR="00672439" w:rsidRDefault="00672439" w:rsidP="00B743D8">
            <w:pPr>
              <w:pStyle w:val="UNI-Legenda"/>
            </w:pPr>
            <w:r>
              <w:t>VARCHAR(</w:t>
            </w:r>
            <w:r w:rsidR="00B743D8">
              <w:t>50</w:t>
            </w:r>
            <w:r>
              <w:t>)</w:t>
            </w:r>
          </w:p>
        </w:tc>
      </w:tr>
      <w:tr w:rsidR="00672439" w14:paraId="7FE598EE" w14:textId="77777777" w:rsidTr="00672439">
        <w:tc>
          <w:tcPr>
            <w:tcW w:w="1783" w:type="dxa"/>
            <w:vAlign w:val="center"/>
          </w:tcPr>
          <w:p w14:paraId="3C0BF907" w14:textId="1EB91FAF" w:rsidR="00672439" w:rsidRPr="00D57C47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banco</w:t>
            </w:r>
          </w:p>
        </w:tc>
        <w:tc>
          <w:tcPr>
            <w:tcW w:w="3565" w:type="dxa"/>
            <w:vAlign w:val="center"/>
          </w:tcPr>
          <w:p w14:paraId="325D4401" w14:textId="2447A0B1" w:rsidR="00672439" w:rsidRDefault="00672439" w:rsidP="00C2659B">
            <w:pPr>
              <w:pStyle w:val="UNI-Legenda"/>
            </w:pPr>
            <w:r>
              <w:t>Banco do Cheque</w:t>
            </w:r>
          </w:p>
        </w:tc>
        <w:tc>
          <w:tcPr>
            <w:tcW w:w="1916" w:type="dxa"/>
            <w:vAlign w:val="center"/>
          </w:tcPr>
          <w:p w14:paraId="50BCDF45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3F06B8A0" w14:textId="373ABB33" w:rsidR="00672439" w:rsidRDefault="00671273" w:rsidP="00C2659B">
            <w:pPr>
              <w:pStyle w:val="UNI-Legenda"/>
            </w:pPr>
            <w:r>
              <w:t>VARCHAR(100)</w:t>
            </w:r>
          </w:p>
        </w:tc>
      </w:tr>
      <w:tr w:rsidR="00672439" w14:paraId="01D064A1" w14:textId="77777777" w:rsidTr="00672439">
        <w:tc>
          <w:tcPr>
            <w:tcW w:w="1783" w:type="dxa"/>
            <w:vAlign w:val="center"/>
          </w:tcPr>
          <w:p w14:paraId="2628D541" w14:textId="61E32884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conta</w:t>
            </w:r>
          </w:p>
        </w:tc>
        <w:tc>
          <w:tcPr>
            <w:tcW w:w="3565" w:type="dxa"/>
            <w:vAlign w:val="center"/>
          </w:tcPr>
          <w:p w14:paraId="0789DC95" w14:textId="7FA62789" w:rsidR="00672439" w:rsidRDefault="00672439" w:rsidP="00C26A15">
            <w:pPr>
              <w:pStyle w:val="UNI-Legenda"/>
            </w:pPr>
            <w:r>
              <w:t>Conta do Cheque</w:t>
            </w:r>
          </w:p>
        </w:tc>
        <w:tc>
          <w:tcPr>
            <w:tcW w:w="1916" w:type="dxa"/>
            <w:vAlign w:val="center"/>
          </w:tcPr>
          <w:p w14:paraId="5D5AD5A4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4EDFFBEC" w14:textId="475DAFFC" w:rsidR="00672439" w:rsidRDefault="00671273" w:rsidP="00C2659B">
            <w:pPr>
              <w:pStyle w:val="UNI-Legenda"/>
            </w:pPr>
            <w:r>
              <w:t>VARCHAR(100)</w:t>
            </w:r>
          </w:p>
        </w:tc>
      </w:tr>
      <w:tr w:rsidR="00B743D8" w14:paraId="026C5329" w14:textId="77777777" w:rsidTr="00672439">
        <w:tc>
          <w:tcPr>
            <w:tcW w:w="1783" w:type="dxa"/>
            <w:vAlign w:val="center"/>
          </w:tcPr>
          <w:p w14:paraId="35AC7B97" w14:textId="10BEFA21" w:rsidR="00B743D8" w:rsidRDefault="00B743D8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numero</w:t>
            </w:r>
          </w:p>
        </w:tc>
        <w:tc>
          <w:tcPr>
            <w:tcW w:w="3565" w:type="dxa"/>
            <w:vAlign w:val="center"/>
          </w:tcPr>
          <w:p w14:paraId="350E0EB9" w14:textId="5A5E9501" w:rsidR="00B743D8" w:rsidRDefault="00B743D8" w:rsidP="00C26A15">
            <w:pPr>
              <w:pStyle w:val="UNI-Legenda"/>
            </w:pPr>
            <w:r>
              <w:t>Número presente no Cheque</w:t>
            </w:r>
          </w:p>
        </w:tc>
        <w:tc>
          <w:tcPr>
            <w:tcW w:w="1916" w:type="dxa"/>
            <w:vAlign w:val="center"/>
          </w:tcPr>
          <w:p w14:paraId="775791E4" w14:textId="53E5CD76" w:rsidR="00B743D8" w:rsidRDefault="00B743D8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7584CAFD" w14:textId="48EDA9E3" w:rsidR="00B743D8" w:rsidRDefault="00B743D8" w:rsidP="00C2659B">
            <w:pPr>
              <w:pStyle w:val="UNI-Legenda"/>
            </w:pPr>
            <w:r>
              <w:t>VARCHAR(20)</w:t>
            </w:r>
          </w:p>
        </w:tc>
      </w:tr>
      <w:tr w:rsidR="00672439" w14:paraId="2FB9CA6A" w14:textId="77777777" w:rsidTr="00672439">
        <w:tc>
          <w:tcPr>
            <w:tcW w:w="1783" w:type="dxa"/>
            <w:vAlign w:val="center"/>
          </w:tcPr>
          <w:p w14:paraId="32B12A70" w14:textId="4A8CB02D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3565" w:type="dxa"/>
            <w:vAlign w:val="center"/>
          </w:tcPr>
          <w:p w14:paraId="51B5DC23" w14:textId="042DA64D" w:rsidR="00672439" w:rsidRDefault="00672439" w:rsidP="00C26A15">
            <w:pPr>
              <w:pStyle w:val="UNI-Legenda"/>
            </w:pPr>
            <w:r>
              <w:t>Valor do Cheque</w:t>
            </w:r>
          </w:p>
        </w:tc>
        <w:tc>
          <w:tcPr>
            <w:tcW w:w="1916" w:type="dxa"/>
            <w:vAlign w:val="center"/>
          </w:tcPr>
          <w:p w14:paraId="29E54433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48CB0634" w14:textId="0738B704" w:rsidR="00672439" w:rsidRDefault="00671273" w:rsidP="00C2659B">
            <w:pPr>
              <w:pStyle w:val="UNI-Legenda"/>
            </w:pPr>
            <w:r>
              <w:t>DECIMAL(16,2)</w:t>
            </w:r>
          </w:p>
        </w:tc>
      </w:tr>
      <w:tr w:rsidR="00672439" w14:paraId="10F64BA6" w14:textId="77777777" w:rsidTr="00672439">
        <w:tc>
          <w:tcPr>
            <w:tcW w:w="1783" w:type="dxa"/>
            <w:vAlign w:val="center"/>
          </w:tcPr>
          <w:p w14:paraId="0AA1D4D7" w14:textId="53C0DF98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favorecido</w:t>
            </w:r>
          </w:p>
        </w:tc>
        <w:tc>
          <w:tcPr>
            <w:tcW w:w="3565" w:type="dxa"/>
            <w:vAlign w:val="center"/>
          </w:tcPr>
          <w:p w14:paraId="7D6EFABE" w14:textId="6AEC6BC2" w:rsidR="00672439" w:rsidRDefault="00672439" w:rsidP="00C2659B">
            <w:pPr>
              <w:pStyle w:val="UNI-Legenda"/>
            </w:pPr>
            <w:r>
              <w:t>Nome da pessoa favorecida</w:t>
            </w:r>
          </w:p>
        </w:tc>
        <w:tc>
          <w:tcPr>
            <w:tcW w:w="1916" w:type="dxa"/>
            <w:vAlign w:val="center"/>
          </w:tcPr>
          <w:p w14:paraId="28E3BFE2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25964588" w14:textId="47DC36FC" w:rsidR="00672439" w:rsidRDefault="00671273" w:rsidP="00C2659B">
            <w:pPr>
              <w:pStyle w:val="UNI-Legenda"/>
            </w:pPr>
            <w:r>
              <w:t>VARCHAR(100)</w:t>
            </w:r>
          </w:p>
        </w:tc>
      </w:tr>
      <w:tr w:rsidR="00672439" w14:paraId="085FAB38" w14:textId="77777777" w:rsidTr="00672439">
        <w:tc>
          <w:tcPr>
            <w:tcW w:w="1783" w:type="dxa"/>
            <w:vAlign w:val="center"/>
          </w:tcPr>
          <w:p w14:paraId="627176B9" w14:textId="593833BF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dataCadastro</w:t>
            </w:r>
          </w:p>
        </w:tc>
        <w:tc>
          <w:tcPr>
            <w:tcW w:w="3565" w:type="dxa"/>
            <w:vAlign w:val="center"/>
          </w:tcPr>
          <w:p w14:paraId="35E489C6" w14:textId="0AEED9EE" w:rsidR="00672439" w:rsidRDefault="00672439" w:rsidP="00C2659B">
            <w:pPr>
              <w:pStyle w:val="UNI-Legenda"/>
            </w:pPr>
            <w:r>
              <w:t>Data do cadastro do Cheque</w:t>
            </w:r>
          </w:p>
        </w:tc>
        <w:tc>
          <w:tcPr>
            <w:tcW w:w="1916" w:type="dxa"/>
            <w:vAlign w:val="center"/>
          </w:tcPr>
          <w:p w14:paraId="013E5940" w14:textId="77777777" w:rsidR="00672439" w:rsidRDefault="00672439" w:rsidP="00C26A15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1B86405B" w14:textId="1B0BD6FF" w:rsidR="00672439" w:rsidRDefault="00672439" w:rsidP="00C26A15">
            <w:pPr>
              <w:pStyle w:val="UNI-Legenda"/>
            </w:pPr>
            <w:r>
              <w:t>DATE</w:t>
            </w:r>
          </w:p>
        </w:tc>
      </w:tr>
      <w:tr w:rsidR="00672439" w14:paraId="66847C6F" w14:textId="77777777" w:rsidTr="00672439">
        <w:tc>
          <w:tcPr>
            <w:tcW w:w="1783" w:type="dxa"/>
            <w:vAlign w:val="center"/>
          </w:tcPr>
          <w:p w14:paraId="78C51003" w14:textId="03A6AB15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dataCompensacao</w:t>
            </w:r>
          </w:p>
        </w:tc>
        <w:tc>
          <w:tcPr>
            <w:tcW w:w="3565" w:type="dxa"/>
            <w:vAlign w:val="center"/>
          </w:tcPr>
          <w:p w14:paraId="3B043668" w14:textId="28CB1BF3" w:rsidR="00672439" w:rsidRDefault="00672439" w:rsidP="00C26A15">
            <w:pPr>
              <w:pStyle w:val="UNI-Legenda"/>
            </w:pPr>
            <w:r>
              <w:t>Data da compensação do Cheque</w:t>
            </w:r>
          </w:p>
        </w:tc>
        <w:tc>
          <w:tcPr>
            <w:tcW w:w="1916" w:type="dxa"/>
            <w:vAlign w:val="center"/>
          </w:tcPr>
          <w:p w14:paraId="595617EC" w14:textId="77777777" w:rsidR="00672439" w:rsidRDefault="00672439" w:rsidP="00C26A15">
            <w:pPr>
              <w:pStyle w:val="UNI-Legenda"/>
            </w:pPr>
            <w:r>
              <w:t>Campo opcional.</w:t>
            </w:r>
          </w:p>
        </w:tc>
        <w:tc>
          <w:tcPr>
            <w:tcW w:w="1916" w:type="dxa"/>
            <w:vAlign w:val="center"/>
          </w:tcPr>
          <w:p w14:paraId="2BA7FC3D" w14:textId="67D39D60" w:rsidR="00672439" w:rsidRDefault="00672439" w:rsidP="00C26A15">
            <w:pPr>
              <w:pStyle w:val="UNI-Legenda"/>
            </w:pPr>
            <w:r>
              <w:t>DATE</w:t>
            </w:r>
          </w:p>
        </w:tc>
      </w:tr>
      <w:tr w:rsidR="00672439" w14:paraId="7C271504" w14:textId="77777777" w:rsidTr="00672439">
        <w:tc>
          <w:tcPr>
            <w:tcW w:w="1783" w:type="dxa"/>
            <w:vAlign w:val="center"/>
          </w:tcPr>
          <w:p w14:paraId="371A68F1" w14:textId="666B1D47" w:rsidR="00672439" w:rsidRDefault="00672439" w:rsidP="00C2659B">
            <w:pPr>
              <w:pStyle w:val="UNI-Legenda"/>
              <w:rPr>
                <w:b/>
              </w:rPr>
            </w:pPr>
            <w:r>
              <w:rPr>
                <w:b/>
              </w:rPr>
              <w:t>situacao</w:t>
            </w:r>
          </w:p>
        </w:tc>
        <w:tc>
          <w:tcPr>
            <w:tcW w:w="3565" w:type="dxa"/>
            <w:vAlign w:val="center"/>
          </w:tcPr>
          <w:p w14:paraId="0B38A64B" w14:textId="3637DA86" w:rsidR="00672439" w:rsidRDefault="00672439" w:rsidP="00C26A15">
            <w:pPr>
              <w:pStyle w:val="UNI-Legenda"/>
            </w:pPr>
            <w:r>
              <w:t>Situação do Cheque no sistema</w:t>
            </w:r>
          </w:p>
        </w:tc>
        <w:tc>
          <w:tcPr>
            <w:tcW w:w="1916" w:type="dxa"/>
            <w:vAlign w:val="center"/>
          </w:tcPr>
          <w:p w14:paraId="09766E5D" w14:textId="77777777" w:rsidR="00672439" w:rsidRDefault="00672439" w:rsidP="00C2659B">
            <w:pPr>
              <w:pStyle w:val="UNI-Legenda"/>
            </w:pPr>
            <w:r>
              <w:t>Campo obrigatório.</w:t>
            </w:r>
          </w:p>
        </w:tc>
        <w:tc>
          <w:tcPr>
            <w:tcW w:w="1916" w:type="dxa"/>
            <w:vAlign w:val="center"/>
          </w:tcPr>
          <w:p w14:paraId="17503C54" w14:textId="69D7FCBA" w:rsidR="00672439" w:rsidRDefault="00671273" w:rsidP="00C2659B">
            <w:pPr>
              <w:pStyle w:val="UNI-Legenda"/>
            </w:pPr>
            <w:r>
              <w:t>VARCHAR(10)</w:t>
            </w:r>
          </w:p>
        </w:tc>
      </w:tr>
    </w:tbl>
    <w:p w14:paraId="44A60995" w14:textId="0611F5EE" w:rsidR="00923D5E" w:rsidRDefault="00F842E2" w:rsidP="00F842E2">
      <w:pPr>
        <w:pStyle w:val="Ttulo1"/>
        <w:rPr>
          <w:lang w:eastAsia="pt-BR"/>
        </w:rPr>
      </w:pPr>
      <w:bookmarkStart w:id="36" w:name="_Toc370106019"/>
      <w:r>
        <w:rPr>
          <w:lang w:eastAsia="pt-BR"/>
        </w:rPr>
        <w:lastRenderedPageBreak/>
        <w:t>Descrição do Desenvolvimento</w:t>
      </w:r>
      <w:bookmarkEnd w:id="36"/>
    </w:p>
    <w:p w14:paraId="3492FD73" w14:textId="78EA219C" w:rsidR="00F842E2" w:rsidRDefault="00F842E2" w:rsidP="00F842E2">
      <w:pPr>
        <w:pStyle w:val="Ttulo2"/>
      </w:pPr>
      <w:bookmarkStart w:id="37" w:name="_Toc370106020"/>
      <w:r>
        <w:t>Ambiente de Desenvolvimento</w:t>
      </w:r>
      <w:bookmarkEnd w:id="37"/>
    </w:p>
    <w:p w14:paraId="445808D5" w14:textId="153B13B7" w:rsidR="00F842E2" w:rsidRDefault="00CF5A0D" w:rsidP="00F842E2">
      <w:pPr>
        <w:rPr>
          <w:lang w:eastAsia="pt-BR"/>
        </w:rPr>
      </w:pPr>
      <w:r>
        <w:rPr>
          <w:lang w:eastAsia="pt-BR"/>
        </w:rPr>
        <w:t>Para o desenvolvimento foi utilizado um ambiente com as seguintes especificações:</w:t>
      </w:r>
    </w:p>
    <w:p w14:paraId="17F7B72E" w14:textId="6BFC2891" w:rsidR="00CF5A0D" w:rsidRDefault="00CF5A0D" w:rsidP="00CF5A0D">
      <w:pPr>
        <w:pStyle w:val="PargrafodaLista"/>
        <w:numPr>
          <w:ilvl w:val="0"/>
          <w:numId w:val="2"/>
        </w:numPr>
        <w:rPr>
          <w:lang w:eastAsia="pt-BR"/>
        </w:rPr>
      </w:pPr>
      <w:r w:rsidRPr="009A448F">
        <w:rPr>
          <w:b/>
          <w:lang w:eastAsia="pt-BR"/>
        </w:rPr>
        <w:t>Sistema Operacional:</w:t>
      </w:r>
      <w:r>
        <w:rPr>
          <w:lang w:eastAsia="pt-BR"/>
        </w:rPr>
        <w:t xml:space="preserve"> Ubuntu 13.10 e Windows 7</w:t>
      </w:r>
    </w:p>
    <w:p w14:paraId="016DCA72" w14:textId="3366A206" w:rsidR="00CF5A0D" w:rsidRDefault="00CF5A0D" w:rsidP="00CF5A0D">
      <w:pPr>
        <w:pStyle w:val="PargrafodaLista"/>
        <w:numPr>
          <w:ilvl w:val="0"/>
          <w:numId w:val="2"/>
        </w:numPr>
        <w:rPr>
          <w:lang w:eastAsia="pt-BR"/>
        </w:rPr>
      </w:pPr>
      <w:r w:rsidRPr="009A448F">
        <w:rPr>
          <w:b/>
          <w:lang w:eastAsia="pt-BR"/>
        </w:rPr>
        <w:t>Linguagem:</w:t>
      </w:r>
      <w:r>
        <w:rPr>
          <w:lang w:eastAsia="pt-BR"/>
        </w:rPr>
        <w:t xml:space="preserve"> Java 7</w:t>
      </w:r>
    </w:p>
    <w:p w14:paraId="4B198F69" w14:textId="0622D6B4" w:rsidR="00CF5A0D" w:rsidRDefault="00CF5A0D" w:rsidP="00CF5A0D">
      <w:pPr>
        <w:pStyle w:val="PargrafodaLista"/>
        <w:numPr>
          <w:ilvl w:val="0"/>
          <w:numId w:val="2"/>
        </w:numPr>
        <w:rPr>
          <w:lang w:eastAsia="pt-BR"/>
        </w:rPr>
      </w:pPr>
      <w:r w:rsidRPr="009A448F">
        <w:rPr>
          <w:b/>
          <w:lang w:eastAsia="pt-BR"/>
        </w:rPr>
        <w:t>Banco de Dados:</w:t>
      </w:r>
      <w:r>
        <w:rPr>
          <w:lang w:eastAsia="pt-BR"/>
        </w:rPr>
        <w:t xml:space="preserve"> MySQL 5.6</w:t>
      </w:r>
    </w:p>
    <w:p w14:paraId="7BF1CBC2" w14:textId="0D6EC0AF" w:rsidR="00CF5A0D" w:rsidRDefault="009A448F" w:rsidP="00CF5A0D">
      <w:pPr>
        <w:pStyle w:val="PargrafodaLista"/>
        <w:numPr>
          <w:ilvl w:val="0"/>
          <w:numId w:val="2"/>
        </w:numPr>
        <w:rPr>
          <w:lang w:eastAsia="pt-BR"/>
        </w:rPr>
      </w:pPr>
      <w:r w:rsidRPr="00D8022C">
        <w:rPr>
          <w:b/>
          <w:lang w:eastAsia="pt-BR"/>
        </w:rPr>
        <w:t>Memória RAM:</w:t>
      </w:r>
      <w:r>
        <w:rPr>
          <w:lang w:eastAsia="pt-BR"/>
        </w:rPr>
        <w:t xml:space="preserve"> 1 GB</w:t>
      </w:r>
    </w:p>
    <w:p w14:paraId="37311B31" w14:textId="5B5CE87A" w:rsidR="00B9226F" w:rsidRPr="00F842E2" w:rsidRDefault="00B9226F" w:rsidP="00CF5A0D">
      <w:pPr>
        <w:pStyle w:val="PargrafodaLista"/>
        <w:numPr>
          <w:ilvl w:val="0"/>
          <w:numId w:val="2"/>
        </w:numPr>
        <w:rPr>
          <w:lang w:eastAsia="pt-BR"/>
        </w:rPr>
      </w:pPr>
      <w:r>
        <w:rPr>
          <w:b/>
          <w:lang w:eastAsia="pt-BR"/>
        </w:rPr>
        <w:t>CPU:</w:t>
      </w:r>
      <w:r>
        <w:rPr>
          <w:lang w:eastAsia="pt-BR"/>
        </w:rPr>
        <w:t xml:space="preserve"> Intel Core i5 (2.40 GHz)</w:t>
      </w:r>
    </w:p>
    <w:p w14:paraId="7A145412" w14:textId="32489608" w:rsidR="00F842E2" w:rsidRDefault="00F842E2" w:rsidP="00F842E2">
      <w:pPr>
        <w:pStyle w:val="Ttulo2"/>
      </w:pPr>
      <w:bookmarkStart w:id="38" w:name="_Toc370106021"/>
      <w:r>
        <w:t>Planos de Teste</w:t>
      </w:r>
      <w:bookmarkEnd w:id="38"/>
    </w:p>
    <w:p w14:paraId="164F6D89" w14:textId="00B4163E" w:rsidR="00B9226F" w:rsidRDefault="00B9226F" w:rsidP="00B9226F">
      <w:pPr>
        <w:rPr>
          <w:lang w:eastAsia="pt-BR"/>
        </w:rPr>
      </w:pPr>
      <w:r>
        <w:rPr>
          <w:lang w:eastAsia="pt-BR"/>
        </w:rPr>
        <w:t>Seguem alguns roteiros de teste para verificar as funcionalidades da aplicação.</w:t>
      </w:r>
    </w:p>
    <w:p w14:paraId="0A97E836" w14:textId="23C5A221" w:rsidR="00B9226F" w:rsidRDefault="00B9226F" w:rsidP="00B9226F">
      <w:pPr>
        <w:pStyle w:val="Ttulo3"/>
      </w:pPr>
      <w:bookmarkStart w:id="39" w:name="_Toc370106022"/>
      <w:r w:rsidRPr="00A53B69">
        <w:rPr>
          <w:i/>
        </w:rPr>
        <w:t>Login</w:t>
      </w:r>
      <w:r>
        <w:t xml:space="preserve"> e Registro</w:t>
      </w:r>
      <w:bookmarkEnd w:id="39"/>
    </w:p>
    <w:tbl>
      <w:tblPr>
        <w:tblW w:w="0" w:type="auto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862"/>
      </w:tblGrid>
      <w:tr w:rsidR="00CD7B8D" w14:paraId="0D94BFF9" w14:textId="77777777" w:rsidTr="00CD7B8D">
        <w:trPr>
          <w:cantSplit/>
        </w:trPr>
        <w:tc>
          <w:tcPr>
            <w:tcW w:w="2211" w:type="dxa"/>
          </w:tcPr>
          <w:p w14:paraId="13A8D190" w14:textId="77777777" w:rsidR="00CD7B8D" w:rsidRDefault="00CD7B8D" w:rsidP="00CD7B8D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6862" w:type="dxa"/>
          </w:tcPr>
          <w:p w14:paraId="4E7C31F1" w14:textId="1754608C" w:rsidR="00CD7B8D" w:rsidRDefault="00A53B69" w:rsidP="00A53B69">
            <w:pPr>
              <w:pStyle w:val="Corpodetexto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Validar o funcionamento das funções de </w:t>
            </w:r>
            <w:r w:rsidRPr="00A53B69">
              <w:rPr>
                <w:i/>
                <w:sz w:val="22"/>
                <w:lang w:val="pt-BR"/>
              </w:rPr>
              <w:t>Login</w:t>
            </w:r>
            <w:r>
              <w:rPr>
                <w:sz w:val="22"/>
                <w:lang w:val="pt-BR"/>
              </w:rPr>
              <w:t xml:space="preserve"> e Registro do sistema</w:t>
            </w:r>
          </w:p>
        </w:tc>
      </w:tr>
      <w:tr w:rsidR="00CD7B8D" w14:paraId="39172CE6" w14:textId="77777777" w:rsidTr="00CD7B8D">
        <w:trPr>
          <w:cantSplit/>
        </w:trPr>
        <w:tc>
          <w:tcPr>
            <w:tcW w:w="2211" w:type="dxa"/>
          </w:tcPr>
          <w:p w14:paraId="1E9569A2" w14:textId="77777777" w:rsidR="00CD7B8D" w:rsidRDefault="00CD7B8D" w:rsidP="00D80F14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6862" w:type="dxa"/>
          </w:tcPr>
          <w:p w14:paraId="505DA0F1" w14:textId="61979D24" w:rsidR="00CD7B8D" w:rsidRDefault="00A53B69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Executar o atalho da aplicação</w:t>
            </w:r>
            <w:r w:rsidR="00D80F14">
              <w:rPr>
                <w:sz w:val="22"/>
                <w:lang w:val="pt-BR"/>
              </w:rPr>
              <w:t>;</w:t>
            </w:r>
          </w:p>
          <w:p w14:paraId="794B9FF6" w14:textId="4208AB12" w:rsidR="00A53B69" w:rsidRDefault="00A53B69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Informar dados inválidos nos campos de </w:t>
            </w:r>
            <w:r w:rsidRPr="00D80F14">
              <w:rPr>
                <w:i/>
                <w:sz w:val="22"/>
                <w:lang w:val="pt-BR"/>
              </w:rPr>
              <w:t>Login</w:t>
            </w:r>
            <w:r>
              <w:rPr>
                <w:sz w:val="22"/>
                <w:lang w:val="pt-BR"/>
              </w:rPr>
              <w:t xml:space="preserve"> e Senha</w:t>
            </w:r>
            <w:r w:rsidR="00D80F14">
              <w:rPr>
                <w:sz w:val="22"/>
                <w:lang w:val="pt-BR"/>
              </w:rPr>
              <w:t>;</w:t>
            </w:r>
          </w:p>
          <w:p w14:paraId="3B5256D4" w14:textId="318C7902" w:rsidR="00A53B69" w:rsidRDefault="00A53B69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 de erro foi exibida: “</w:t>
            </w:r>
            <w:r w:rsidRPr="00A53B69">
              <w:rPr>
                <w:i/>
                <w:sz w:val="22"/>
                <w:lang w:val="pt-BR"/>
              </w:rPr>
              <w:t>Login ou senha informados não são válidos</w:t>
            </w:r>
            <w:r>
              <w:rPr>
                <w:sz w:val="22"/>
                <w:lang w:val="pt-BR"/>
              </w:rPr>
              <w:t>”</w:t>
            </w:r>
            <w:r w:rsidR="00D80F14">
              <w:rPr>
                <w:sz w:val="22"/>
                <w:lang w:val="pt-BR"/>
              </w:rPr>
              <w:t>;</w:t>
            </w:r>
          </w:p>
          <w:p w14:paraId="73B19AA8" w14:textId="53BDC070" w:rsidR="00A53B69" w:rsidRDefault="00A53B69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="00D80F14" w:rsidRPr="00D80F14">
              <w:rPr>
                <w:i/>
                <w:sz w:val="22"/>
                <w:lang w:val="pt-BR"/>
              </w:rPr>
              <w:t>Registrar</w:t>
            </w:r>
            <w:r>
              <w:rPr>
                <w:sz w:val="22"/>
                <w:lang w:val="pt-BR"/>
              </w:rPr>
              <w:t>”</w:t>
            </w:r>
            <w:r w:rsidR="00D80F14">
              <w:rPr>
                <w:sz w:val="22"/>
                <w:lang w:val="pt-BR"/>
              </w:rPr>
              <w:t>;</w:t>
            </w:r>
          </w:p>
          <w:p w14:paraId="11D7EC2F" w14:textId="6DD9B33B" w:rsidR="00D80F14" w:rsidRDefault="00D80F14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dados simbólicos para os campos “</w:t>
            </w:r>
            <w:r w:rsidRPr="00D80F14">
              <w:rPr>
                <w:i/>
                <w:sz w:val="22"/>
                <w:lang w:val="pt-BR"/>
              </w:rPr>
              <w:t>Nome</w:t>
            </w:r>
            <w:r>
              <w:rPr>
                <w:sz w:val="22"/>
                <w:lang w:val="pt-BR"/>
              </w:rPr>
              <w:t>” e “</w:t>
            </w:r>
            <w:r w:rsidRPr="00D80F14">
              <w:rPr>
                <w:i/>
                <w:sz w:val="22"/>
                <w:lang w:val="pt-BR"/>
              </w:rPr>
              <w:t>Login</w:t>
            </w:r>
            <w:r>
              <w:rPr>
                <w:sz w:val="22"/>
                <w:lang w:val="pt-BR"/>
              </w:rPr>
              <w:t>”;</w:t>
            </w:r>
          </w:p>
          <w:p w14:paraId="1074527C" w14:textId="77777777" w:rsidR="00D80F14" w:rsidRDefault="00D80F14" w:rsidP="00A53B69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uma senha qualquer com menos de oito caracteres;</w:t>
            </w:r>
          </w:p>
          <w:p w14:paraId="214CE281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 de erro: “</w:t>
            </w:r>
            <w:r>
              <w:rPr>
                <w:i/>
                <w:sz w:val="22"/>
                <w:lang w:val="pt-BR"/>
              </w:rPr>
              <w:t>A senha deve ter no mínimo 8 caracteres</w:t>
            </w:r>
            <w:r>
              <w:rPr>
                <w:sz w:val="22"/>
                <w:lang w:val="pt-BR"/>
              </w:rPr>
              <w:t>”, foi exibida;</w:t>
            </w:r>
          </w:p>
          <w:p w14:paraId="092A4D56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Informar uma senha válida e acionar o botão “</w:t>
            </w:r>
            <w:r>
              <w:rPr>
                <w:i/>
                <w:sz w:val="22"/>
                <w:lang w:val="pt-BR"/>
              </w:rPr>
              <w:t>Registrar</w:t>
            </w:r>
            <w:r>
              <w:rPr>
                <w:sz w:val="22"/>
                <w:lang w:val="pt-BR"/>
              </w:rPr>
              <w:t>”;</w:t>
            </w:r>
          </w:p>
          <w:p w14:paraId="6120E083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Sair do sistema;</w:t>
            </w:r>
          </w:p>
          <w:p w14:paraId="20618EBC" w14:textId="5B781D6F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Abrir novamente o atalho da aplicação e acionar o botão “</w:t>
            </w:r>
            <w:r w:rsidRPr="00D80F14">
              <w:rPr>
                <w:i/>
                <w:sz w:val="22"/>
                <w:lang w:val="pt-BR"/>
              </w:rPr>
              <w:t>Registrar</w:t>
            </w:r>
            <w:r>
              <w:rPr>
                <w:sz w:val="22"/>
                <w:lang w:val="pt-BR"/>
              </w:rPr>
              <w:t>”;</w:t>
            </w:r>
          </w:p>
          <w:p w14:paraId="793F62F2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Informar os mesmos dados de </w:t>
            </w:r>
            <w:r w:rsidRPr="00D80F14">
              <w:rPr>
                <w:i/>
                <w:sz w:val="22"/>
                <w:lang w:val="pt-BR"/>
              </w:rPr>
              <w:t>login</w:t>
            </w:r>
            <w:r>
              <w:rPr>
                <w:sz w:val="22"/>
                <w:lang w:val="pt-BR"/>
              </w:rPr>
              <w:t xml:space="preserve"> e senha, e acionar o botão “</w:t>
            </w:r>
            <w:r w:rsidRPr="00D80F14">
              <w:rPr>
                <w:i/>
                <w:sz w:val="22"/>
                <w:lang w:val="pt-BR"/>
              </w:rPr>
              <w:t>Registrar</w:t>
            </w:r>
            <w:r>
              <w:rPr>
                <w:sz w:val="22"/>
                <w:lang w:val="pt-BR"/>
              </w:rPr>
              <w:t>”;</w:t>
            </w:r>
          </w:p>
          <w:p w14:paraId="7E7EC874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 de erro: “</w:t>
            </w:r>
            <w:r w:rsidRPr="00D80F14">
              <w:rPr>
                <w:i/>
                <w:sz w:val="22"/>
                <w:lang w:val="pt-BR"/>
              </w:rPr>
              <w:t>Já existe um usuário com o Login {LOGIN_INFORMADO}</w:t>
            </w:r>
            <w:r>
              <w:rPr>
                <w:sz w:val="22"/>
                <w:lang w:val="pt-BR"/>
              </w:rPr>
              <w:t>” ;</w:t>
            </w:r>
          </w:p>
          <w:p w14:paraId="7BB5878B" w14:textId="77777777" w:rsidR="00D80F14" w:rsidRDefault="00D80F14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Acione o botão “</w:t>
            </w:r>
            <w:r w:rsidRPr="00D80F14">
              <w:rPr>
                <w:i/>
                <w:sz w:val="22"/>
                <w:lang w:val="pt-BR"/>
              </w:rPr>
              <w:t>Cancelar</w:t>
            </w:r>
            <w:r>
              <w:rPr>
                <w:sz w:val="22"/>
                <w:lang w:val="pt-BR"/>
              </w:rPr>
              <w:t>”;</w:t>
            </w:r>
          </w:p>
          <w:p w14:paraId="5BBCA088" w14:textId="77777777" w:rsidR="00F22480" w:rsidRDefault="00F22480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os dados de usuário que foram cadastrados previamente;</w:t>
            </w:r>
          </w:p>
          <w:p w14:paraId="303E236A" w14:textId="77777777" w:rsidR="00F22480" w:rsidRDefault="00F22480" w:rsidP="00D80F14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Entrar</w:t>
            </w:r>
            <w:r>
              <w:rPr>
                <w:sz w:val="22"/>
                <w:lang w:val="pt-BR"/>
              </w:rPr>
              <w:t>”;</w:t>
            </w:r>
          </w:p>
          <w:p w14:paraId="60B5CA1A" w14:textId="31DE977A" w:rsidR="00F22480" w:rsidRDefault="00F22480" w:rsidP="00F22480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tela da aplicação foi exibida;</w:t>
            </w:r>
          </w:p>
        </w:tc>
      </w:tr>
      <w:tr w:rsidR="00CD7B8D" w14:paraId="339D407E" w14:textId="77777777" w:rsidTr="00C638FF">
        <w:tc>
          <w:tcPr>
            <w:tcW w:w="2211" w:type="dxa"/>
          </w:tcPr>
          <w:p w14:paraId="49224B25" w14:textId="6E67613D" w:rsidR="00CD7B8D" w:rsidRDefault="00CD7B8D" w:rsidP="00D80F14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Critério de </w:t>
            </w:r>
            <w:r>
              <w:rPr>
                <w:sz w:val="22"/>
                <w:lang w:val="pt-BR"/>
              </w:rPr>
              <w:lastRenderedPageBreak/>
              <w:t>Finalização:</w:t>
            </w:r>
          </w:p>
        </w:tc>
        <w:tc>
          <w:tcPr>
            <w:tcW w:w="6862" w:type="dxa"/>
          </w:tcPr>
          <w:p w14:paraId="5EBAA62D" w14:textId="74B9E711" w:rsidR="00CD7B8D" w:rsidRDefault="00F22480" w:rsidP="00CD7B8D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Realizar o cadastro de um usuário;</w:t>
            </w:r>
          </w:p>
          <w:p w14:paraId="1AE25AFC" w14:textId="77777777" w:rsidR="00F22480" w:rsidRDefault="00F22480" w:rsidP="00CD7B8D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Se autentificar no sistema;</w:t>
            </w:r>
          </w:p>
          <w:p w14:paraId="60017974" w14:textId="78C926EC" w:rsidR="00F22480" w:rsidRDefault="00F22480" w:rsidP="00CD7B8D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Visualizar as mensagens de erro/alerta descritas</w:t>
            </w:r>
          </w:p>
        </w:tc>
      </w:tr>
      <w:tr w:rsidR="00CD7B8D" w14:paraId="74192279" w14:textId="77777777" w:rsidTr="00CD7B8D">
        <w:trPr>
          <w:cantSplit/>
        </w:trPr>
        <w:tc>
          <w:tcPr>
            <w:tcW w:w="2211" w:type="dxa"/>
          </w:tcPr>
          <w:p w14:paraId="32BFE416" w14:textId="3985F22D" w:rsidR="00CD7B8D" w:rsidRDefault="00CD7B8D" w:rsidP="00D80F14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Considerações Especiais:</w:t>
            </w:r>
          </w:p>
        </w:tc>
        <w:tc>
          <w:tcPr>
            <w:tcW w:w="6862" w:type="dxa"/>
          </w:tcPr>
          <w:p w14:paraId="069DF052" w14:textId="77777777" w:rsidR="00CD7B8D" w:rsidRDefault="00CD7B8D" w:rsidP="00D80F14">
            <w:pPr>
              <w:pStyle w:val="Corpodetexto"/>
              <w:ind w:left="453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Nenhum</w:t>
            </w:r>
          </w:p>
        </w:tc>
      </w:tr>
    </w:tbl>
    <w:p w14:paraId="17C60BF6" w14:textId="17E79440" w:rsidR="00B9226F" w:rsidRDefault="00F22480" w:rsidP="00F22480">
      <w:pPr>
        <w:pStyle w:val="Ttulo3"/>
      </w:pPr>
      <w:bookmarkStart w:id="40" w:name="_Toc370106023"/>
      <w:r>
        <w:t>Manutenção de Categoria</w:t>
      </w:r>
      <w:bookmarkEnd w:id="40"/>
    </w:p>
    <w:tbl>
      <w:tblPr>
        <w:tblW w:w="0" w:type="auto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2211"/>
        <w:gridCol w:w="6862"/>
      </w:tblGrid>
      <w:tr w:rsidR="00F22480" w14:paraId="170F47C8" w14:textId="77777777" w:rsidTr="00F22480">
        <w:trPr>
          <w:cantSplit/>
        </w:trPr>
        <w:tc>
          <w:tcPr>
            <w:tcW w:w="2211" w:type="dxa"/>
          </w:tcPr>
          <w:p w14:paraId="55689B0E" w14:textId="77777777" w:rsidR="00F22480" w:rsidRDefault="00F22480" w:rsidP="00F22480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6862" w:type="dxa"/>
          </w:tcPr>
          <w:p w14:paraId="2911484C" w14:textId="192EA203" w:rsidR="00F22480" w:rsidRDefault="00F22480" w:rsidP="00F22480">
            <w:pPr>
              <w:pStyle w:val="Corpodetexto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Validar o funcionamento da função de Manutenção de Categorias</w:t>
            </w:r>
          </w:p>
        </w:tc>
      </w:tr>
      <w:tr w:rsidR="00F22480" w14:paraId="6D2175AB" w14:textId="77777777" w:rsidTr="00C638FF">
        <w:tc>
          <w:tcPr>
            <w:tcW w:w="2211" w:type="dxa"/>
          </w:tcPr>
          <w:p w14:paraId="404171AA" w14:textId="77777777" w:rsidR="00F22480" w:rsidRDefault="00F22480" w:rsidP="00F22480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6862" w:type="dxa"/>
          </w:tcPr>
          <w:p w14:paraId="134232FD" w14:textId="77777777" w:rsidR="00F22480" w:rsidRDefault="00F22480" w:rsidP="00F22480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 autenticação no sistema;</w:t>
            </w:r>
          </w:p>
          <w:p w14:paraId="341D2FB2" w14:textId="77777777" w:rsidR="00F22480" w:rsidRDefault="00F22480" w:rsidP="00F22480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Selecionar a aba “</w:t>
            </w:r>
            <w:r w:rsidRPr="00F22480">
              <w:rPr>
                <w:i/>
                <w:sz w:val="22"/>
                <w:lang w:val="pt-BR"/>
              </w:rPr>
              <w:t>Categoria</w:t>
            </w:r>
            <w:r>
              <w:rPr>
                <w:sz w:val="22"/>
                <w:lang w:val="pt-BR"/>
              </w:rPr>
              <w:t>”;</w:t>
            </w:r>
          </w:p>
          <w:p w14:paraId="2B460200" w14:textId="15562DF1" w:rsidR="00F22480" w:rsidRDefault="00F22480" w:rsidP="00F22480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Incluir</w:t>
            </w:r>
            <w:r>
              <w:rPr>
                <w:sz w:val="22"/>
                <w:lang w:val="pt-BR"/>
              </w:rPr>
              <w:t>”</w:t>
            </w:r>
            <w:r w:rsidR="00BC0EF7">
              <w:rPr>
                <w:sz w:val="22"/>
                <w:lang w:val="pt-BR"/>
              </w:rPr>
              <w:t>:</w:t>
            </w:r>
          </w:p>
          <w:p w14:paraId="1BEA929E" w14:textId="77777777" w:rsidR="00F22480" w:rsidRDefault="00F22480" w:rsidP="00F22480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tela de “</w:t>
            </w:r>
            <w:r w:rsidRPr="00F22480">
              <w:rPr>
                <w:i/>
                <w:sz w:val="22"/>
                <w:lang w:val="pt-BR"/>
              </w:rPr>
              <w:t>Detalhe Categoria</w:t>
            </w:r>
            <w:r>
              <w:rPr>
                <w:sz w:val="22"/>
                <w:lang w:val="pt-BR"/>
              </w:rPr>
              <w:t>” foi exibida e se é possível alterar as informações nos campos exibidos.</w:t>
            </w:r>
          </w:p>
          <w:p w14:paraId="08772956" w14:textId="77777777" w:rsidR="00F22480" w:rsidRDefault="00F22480" w:rsidP="00F22480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dados para os campos exibidos;</w:t>
            </w:r>
          </w:p>
          <w:p w14:paraId="109E09BD" w14:textId="77777777" w:rsidR="00F22480" w:rsidRDefault="00F22480" w:rsidP="00F22480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0801C092" w14:textId="77777777" w:rsidR="00F22480" w:rsidRDefault="00F22480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Verificar se </w:t>
            </w:r>
            <w:r w:rsidR="00BC0EF7">
              <w:rPr>
                <w:sz w:val="22"/>
                <w:lang w:val="pt-BR"/>
              </w:rPr>
              <w:t>uma nova linha surgiu na tabela de aba de “</w:t>
            </w:r>
            <w:r w:rsidR="00BC0EF7" w:rsidRPr="00BC0EF7">
              <w:rPr>
                <w:i/>
                <w:sz w:val="22"/>
                <w:lang w:val="pt-BR"/>
              </w:rPr>
              <w:t>Categoria</w:t>
            </w:r>
            <w:r w:rsidR="00BC0EF7">
              <w:rPr>
                <w:sz w:val="22"/>
                <w:lang w:val="pt-BR"/>
              </w:rPr>
              <w:t>” com as informações correspondentes as informadas;</w:t>
            </w:r>
          </w:p>
          <w:p w14:paraId="4D4AE588" w14:textId="6E99151F" w:rsidR="00BC0EF7" w:rsidRDefault="00BC0EF7" w:rsidP="00BC0EF7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Detalhar</w:t>
            </w:r>
            <w:r>
              <w:rPr>
                <w:sz w:val="22"/>
                <w:lang w:val="pt-BR"/>
              </w:rPr>
              <w:t>”:</w:t>
            </w:r>
          </w:p>
          <w:p w14:paraId="3D58E113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dados exibidos correspondem ao da Categoria selecionada;</w:t>
            </w:r>
          </w:p>
          <w:p w14:paraId="306DD744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todos os campos estão bloqueados;</w:t>
            </w:r>
          </w:p>
          <w:p w14:paraId="23F29BA6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Fechar</w:t>
            </w:r>
            <w:r>
              <w:rPr>
                <w:sz w:val="22"/>
                <w:lang w:val="pt-BR"/>
              </w:rPr>
              <w:t>”;</w:t>
            </w:r>
          </w:p>
          <w:p w14:paraId="00C5A034" w14:textId="089E86D2" w:rsidR="00BC0EF7" w:rsidRPr="00BC0EF7" w:rsidRDefault="00BC0EF7" w:rsidP="00BC0EF7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Modificar</w:t>
            </w:r>
            <w:r>
              <w:rPr>
                <w:sz w:val="22"/>
                <w:lang w:val="pt-BR"/>
              </w:rPr>
              <w:t>”:</w:t>
            </w:r>
          </w:p>
          <w:p w14:paraId="389F9693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dados exibidos correspondem ao da Categoria selecionada;</w:t>
            </w:r>
          </w:p>
          <w:p w14:paraId="3C7C27F5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todos os campos, exceto “</w:t>
            </w:r>
            <w:r w:rsidRPr="00BC0EF7">
              <w:rPr>
                <w:i/>
                <w:sz w:val="22"/>
                <w:lang w:val="pt-BR"/>
              </w:rPr>
              <w:t>Código</w:t>
            </w:r>
            <w:r>
              <w:rPr>
                <w:sz w:val="22"/>
                <w:lang w:val="pt-BR"/>
              </w:rPr>
              <w:t>”; estão liberados para edição;</w:t>
            </w:r>
          </w:p>
          <w:p w14:paraId="1E7CAF1C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Alterar os dados em tela e acionar o botão “</w:t>
            </w:r>
            <w:r w:rsidRPr="00BC0EF7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02A10FFC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dados foram modificados na tabela;</w:t>
            </w:r>
          </w:p>
          <w:p w14:paraId="0D8C2026" w14:textId="77777777" w:rsidR="00BC0EF7" w:rsidRDefault="00BC0EF7" w:rsidP="00BC0EF7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Remover</w:t>
            </w:r>
            <w:r>
              <w:rPr>
                <w:sz w:val="22"/>
                <w:lang w:val="pt-BR"/>
              </w:rPr>
              <w:t>”:</w:t>
            </w:r>
          </w:p>
          <w:p w14:paraId="5A0138F4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Escolher a opção “</w:t>
            </w:r>
            <w:r w:rsidRPr="00BC0EF7">
              <w:rPr>
                <w:i/>
                <w:sz w:val="22"/>
                <w:lang w:val="pt-BR"/>
              </w:rPr>
              <w:t>Sim</w:t>
            </w:r>
            <w:r>
              <w:rPr>
                <w:sz w:val="22"/>
                <w:lang w:val="pt-BR"/>
              </w:rPr>
              <w:t>” na tela de aviso;</w:t>
            </w:r>
          </w:p>
          <w:p w14:paraId="3B9E10B6" w14:textId="77777777" w:rsidR="00BC0EF7" w:rsidRDefault="00BC0EF7" w:rsidP="00BC0EF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a linha correspondente a categoria em questão foi removida;</w:t>
            </w:r>
          </w:p>
          <w:p w14:paraId="5992BB1F" w14:textId="5DB83B53" w:rsidR="00BC0EF7" w:rsidRPr="00BC0EF7" w:rsidRDefault="00F35E17" w:rsidP="00BC0EF7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as ações de incluir, remover e eliminar novamente, mas escolher “</w:t>
            </w:r>
            <w:r w:rsidRPr="00F35E17">
              <w:rPr>
                <w:i/>
                <w:sz w:val="22"/>
                <w:lang w:val="pt-BR"/>
              </w:rPr>
              <w:t>Cancelar</w:t>
            </w:r>
            <w:r>
              <w:rPr>
                <w:sz w:val="22"/>
                <w:lang w:val="pt-BR"/>
              </w:rPr>
              <w:t>” e “</w:t>
            </w:r>
            <w:r w:rsidRPr="00F35E17">
              <w:rPr>
                <w:i/>
                <w:sz w:val="22"/>
                <w:lang w:val="pt-BR"/>
              </w:rPr>
              <w:t>Não</w:t>
            </w:r>
            <w:r>
              <w:rPr>
                <w:sz w:val="22"/>
                <w:lang w:val="pt-BR"/>
              </w:rPr>
              <w:t>”, para verificar se as ações realizadas não são efetivadas;</w:t>
            </w:r>
          </w:p>
        </w:tc>
      </w:tr>
      <w:tr w:rsidR="00F22480" w14:paraId="757AB0D3" w14:textId="77777777" w:rsidTr="00F22480">
        <w:trPr>
          <w:cantSplit/>
        </w:trPr>
        <w:tc>
          <w:tcPr>
            <w:tcW w:w="2211" w:type="dxa"/>
          </w:tcPr>
          <w:p w14:paraId="37AC000E" w14:textId="7BF2C3E6" w:rsidR="00F22480" w:rsidRDefault="00F22480" w:rsidP="00F22480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Critério de Finalização:</w:t>
            </w:r>
          </w:p>
        </w:tc>
        <w:tc>
          <w:tcPr>
            <w:tcW w:w="6862" w:type="dxa"/>
          </w:tcPr>
          <w:p w14:paraId="1ED205D5" w14:textId="77777777" w:rsidR="00BC0EF7" w:rsidRDefault="00F22480" w:rsidP="00BC0EF7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Realizar </w:t>
            </w:r>
            <w:r w:rsidR="00BC0EF7">
              <w:rPr>
                <w:sz w:val="22"/>
                <w:lang w:val="pt-BR"/>
              </w:rPr>
              <w:t>as ações de incluir, modificar, detalhar e remover para uma Categoria</w:t>
            </w:r>
            <w:r>
              <w:rPr>
                <w:sz w:val="22"/>
                <w:lang w:val="pt-BR"/>
              </w:rPr>
              <w:t>;</w:t>
            </w:r>
          </w:p>
          <w:p w14:paraId="77E70A15" w14:textId="22CF80C7" w:rsidR="00F22480" w:rsidRDefault="00F22480" w:rsidP="00BC0EF7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Visualizar </w:t>
            </w:r>
            <w:r w:rsidR="00BC0EF7">
              <w:rPr>
                <w:sz w:val="22"/>
                <w:lang w:val="pt-BR"/>
              </w:rPr>
              <w:t>o comportamento do sistema conforme foi descrito;</w:t>
            </w:r>
          </w:p>
        </w:tc>
      </w:tr>
      <w:tr w:rsidR="00F22480" w14:paraId="49BF3C75" w14:textId="77777777" w:rsidTr="00F22480">
        <w:trPr>
          <w:cantSplit/>
        </w:trPr>
        <w:tc>
          <w:tcPr>
            <w:tcW w:w="2211" w:type="dxa"/>
          </w:tcPr>
          <w:p w14:paraId="7EDE8FC0" w14:textId="77777777" w:rsidR="00F22480" w:rsidRDefault="00F22480" w:rsidP="00F22480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Considerações Especiais:</w:t>
            </w:r>
          </w:p>
        </w:tc>
        <w:tc>
          <w:tcPr>
            <w:tcW w:w="6862" w:type="dxa"/>
          </w:tcPr>
          <w:p w14:paraId="3B3DB7C1" w14:textId="77777777" w:rsidR="00F22480" w:rsidRDefault="00F22480" w:rsidP="00F22480">
            <w:pPr>
              <w:pStyle w:val="Corpodetexto"/>
              <w:ind w:left="453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Nenhum</w:t>
            </w:r>
          </w:p>
        </w:tc>
      </w:tr>
    </w:tbl>
    <w:p w14:paraId="2A2F17DE" w14:textId="4ADF04D8" w:rsidR="00F22480" w:rsidRDefault="00F35E17" w:rsidP="00F35E17">
      <w:pPr>
        <w:pStyle w:val="Ttulo3"/>
      </w:pPr>
      <w:bookmarkStart w:id="41" w:name="_Toc370106024"/>
      <w:r>
        <w:t>Manutenção de Lançamentos:</w:t>
      </w:r>
      <w:bookmarkEnd w:id="41"/>
    </w:p>
    <w:tbl>
      <w:tblPr>
        <w:tblW w:w="0" w:type="auto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838"/>
        <w:gridCol w:w="7484"/>
      </w:tblGrid>
      <w:tr w:rsidR="00F35E17" w14:paraId="52AC8364" w14:textId="77777777" w:rsidTr="00C638FF">
        <w:trPr>
          <w:cantSplit/>
        </w:trPr>
        <w:tc>
          <w:tcPr>
            <w:tcW w:w="1838" w:type="dxa"/>
          </w:tcPr>
          <w:p w14:paraId="1CE6D8BC" w14:textId="77777777" w:rsidR="00F35E17" w:rsidRDefault="00F35E17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7484" w:type="dxa"/>
          </w:tcPr>
          <w:p w14:paraId="5F15640F" w14:textId="3B3B84D6" w:rsidR="00F35E17" w:rsidRDefault="00F35E17" w:rsidP="00395692">
            <w:pPr>
              <w:pStyle w:val="Corpodetexto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Validar o funcionamento da função de Manutenção de </w:t>
            </w:r>
            <w:r w:rsidR="00395692">
              <w:rPr>
                <w:sz w:val="22"/>
                <w:lang w:val="pt-BR"/>
              </w:rPr>
              <w:t>Lançamentos</w:t>
            </w:r>
          </w:p>
        </w:tc>
      </w:tr>
      <w:tr w:rsidR="00F35E17" w14:paraId="0F10826A" w14:textId="77777777" w:rsidTr="00C638FF">
        <w:tc>
          <w:tcPr>
            <w:tcW w:w="1838" w:type="dxa"/>
          </w:tcPr>
          <w:p w14:paraId="3F397B67" w14:textId="77777777" w:rsidR="00F35E17" w:rsidRDefault="00F35E17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7484" w:type="dxa"/>
          </w:tcPr>
          <w:p w14:paraId="1B4003B9" w14:textId="77777777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 autenticação no sistema;</w:t>
            </w:r>
          </w:p>
          <w:p w14:paraId="01DB99DE" w14:textId="444E9579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Selecionar a aba “</w:t>
            </w:r>
            <w:r w:rsidR="00605A83">
              <w:rPr>
                <w:i/>
                <w:sz w:val="22"/>
                <w:lang w:val="pt-BR"/>
              </w:rPr>
              <w:t>Lançamento</w:t>
            </w:r>
            <w:r>
              <w:rPr>
                <w:sz w:val="22"/>
                <w:lang w:val="pt-BR"/>
              </w:rPr>
              <w:t>”;</w:t>
            </w:r>
          </w:p>
          <w:p w14:paraId="60AA7BF7" w14:textId="77777777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Incluir</w:t>
            </w:r>
            <w:r>
              <w:rPr>
                <w:sz w:val="22"/>
                <w:lang w:val="pt-BR"/>
              </w:rPr>
              <w:t>”:</w:t>
            </w:r>
          </w:p>
          <w:p w14:paraId="076293EB" w14:textId="5D2C4942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tela de “</w:t>
            </w:r>
            <w:r w:rsidRPr="00F22480">
              <w:rPr>
                <w:i/>
                <w:sz w:val="22"/>
                <w:lang w:val="pt-BR"/>
              </w:rPr>
              <w:t xml:space="preserve">Detalhe </w:t>
            </w:r>
            <w:r w:rsidR="00605A83">
              <w:rPr>
                <w:i/>
                <w:sz w:val="22"/>
                <w:lang w:val="pt-BR"/>
              </w:rPr>
              <w:t>Lançamento</w:t>
            </w:r>
            <w:r>
              <w:rPr>
                <w:sz w:val="22"/>
                <w:lang w:val="pt-BR"/>
              </w:rPr>
              <w:t>” foi exibida e se é possível alterar as informações nos campos exibidos.</w:t>
            </w:r>
          </w:p>
          <w:p w14:paraId="6BD1590A" w14:textId="33964EA4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dados para os campos exibidos</w:t>
            </w:r>
            <w:r w:rsidR="00605A83">
              <w:rPr>
                <w:sz w:val="22"/>
                <w:lang w:val="pt-BR"/>
              </w:rPr>
              <w:t>, sendo o valor um menor que zero</w:t>
            </w:r>
            <w:r>
              <w:rPr>
                <w:sz w:val="22"/>
                <w:lang w:val="pt-BR"/>
              </w:rPr>
              <w:t>;</w:t>
            </w:r>
          </w:p>
          <w:p w14:paraId="5951B716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02426C4B" w14:textId="6D1AAE5E" w:rsidR="00605A83" w:rsidRDefault="00605A83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mensagem: “</w:t>
            </w:r>
            <w:r>
              <w:rPr>
                <w:i/>
                <w:sz w:val="22"/>
                <w:lang w:val="pt-BR"/>
              </w:rPr>
              <w:t>Campo valor do lançamento não pode ser negativo !</w:t>
            </w:r>
            <w:r>
              <w:rPr>
                <w:sz w:val="22"/>
                <w:lang w:val="pt-BR"/>
              </w:rPr>
              <w:t>” foi exibida;</w:t>
            </w:r>
          </w:p>
          <w:p w14:paraId="33A036C6" w14:textId="0C6C795D" w:rsidR="00605A83" w:rsidRDefault="00605A83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Alterar o valor para maior que zero e acionar o botão “</w:t>
            </w:r>
            <w:r w:rsidRPr="00605A83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2EE9BAE8" w14:textId="0E24C7E9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uma nova linha surgiu na tabela de aba de “</w:t>
            </w:r>
            <w:r w:rsidR="00957AEC">
              <w:rPr>
                <w:i/>
                <w:sz w:val="22"/>
                <w:lang w:val="pt-BR"/>
              </w:rPr>
              <w:t>Lancamento</w:t>
            </w:r>
            <w:r>
              <w:rPr>
                <w:sz w:val="22"/>
                <w:lang w:val="pt-BR"/>
              </w:rPr>
              <w:t>” com as informações correspondentes as informadas;</w:t>
            </w:r>
          </w:p>
          <w:p w14:paraId="57B4300B" w14:textId="77777777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Detalhar</w:t>
            </w:r>
            <w:r>
              <w:rPr>
                <w:sz w:val="22"/>
                <w:lang w:val="pt-BR"/>
              </w:rPr>
              <w:t>”:</w:t>
            </w:r>
          </w:p>
          <w:p w14:paraId="36A40710" w14:textId="5E7C37BF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Verificar se os dados exibidos correspondem ao </w:t>
            </w:r>
            <w:r w:rsidR="00957AEC">
              <w:rPr>
                <w:sz w:val="22"/>
                <w:lang w:val="pt-BR"/>
              </w:rPr>
              <w:t>Lançamento selecionado</w:t>
            </w:r>
            <w:r>
              <w:rPr>
                <w:sz w:val="22"/>
                <w:lang w:val="pt-BR"/>
              </w:rPr>
              <w:t>;</w:t>
            </w:r>
          </w:p>
          <w:p w14:paraId="4DAFCE53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todos os campos estão bloqueados;</w:t>
            </w:r>
          </w:p>
          <w:p w14:paraId="6C8B1400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Fechar</w:t>
            </w:r>
            <w:r>
              <w:rPr>
                <w:sz w:val="22"/>
                <w:lang w:val="pt-BR"/>
              </w:rPr>
              <w:t>”;</w:t>
            </w:r>
          </w:p>
          <w:p w14:paraId="2E8B39A4" w14:textId="77777777" w:rsidR="00F35E17" w:rsidRPr="00BC0EF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Modificar</w:t>
            </w:r>
            <w:r>
              <w:rPr>
                <w:sz w:val="22"/>
                <w:lang w:val="pt-BR"/>
              </w:rPr>
              <w:t>”:</w:t>
            </w:r>
          </w:p>
          <w:p w14:paraId="2E2F02F3" w14:textId="6A01496F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</w:t>
            </w:r>
            <w:r w:rsidR="00957AEC">
              <w:rPr>
                <w:sz w:val="22"/>
                <w:lang w:val="pt-BR"/>
              </w:rPr>
              <w:t>dos exibidos correspondem ao Lançamento</w:t>
            </w:r>
            <w:r>
              <w:rPr>
                <w:sz w:val="22"/>
                <w:lang w:val="pt-BR"/>
              </w:rPr>
              <w:t xml:space="preserve"> selecionad</w:t>
            </w:r>
            <w:r w:rsidR="00957AEC">
              <w:rPr>
                <w:sz w:val="22"/>
                <w:lang w:val="pt-BR"/>
              </w:rPr>
              <w:t>o</w:t>
            </w:r>
            <w:r>
              <w:rPr>
                <w:sz w:val="22"/>
                <w:lang w:val="pt-BR"/>
              </w:rPr>
              <w:t>;</w:t>
            </w:r>
          </w:p>
          <w:p w14:paraId="5C90EADC" w14:textId="59D5298D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todos os campos, exceto “</w:t>
            </w:r>
            <w:r w:rsidR="00605A83">
              <w:rPr>
                <w:i/>
                <w:sz w:val="22"/>
                <w:lang w:val="pt-BR"/>
              </w:rPr>
              <w:t>Número</w:t>
            </w:r>
            <w:r>
              <w:rPr>
                <w:sz w:val="22"/>
                <w:lang w:val="pt-BR"/>
              </w:rPr>
              <w:t>”; estão liberados para edição;</w:t>
            </w:r>
          </w:p>
          <w:p w14:paraId="5A3C4ED2" w14:textId="1CB424E9" w:rsidR="00957AEC" w:rsidRDefault="00957AEC" w:rsidP="00957AE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Informar um valor negativo e acionar o botão “</w:t>
            </w:r>
            <w:r w:rsidRPr="00957AEC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45F8C17B" w14:textId="66271D57" w:rsidR="00957AEC" w:rsidRPr="00957AEC" w:rsidRDefault="00957AEC" w:rsidP="00957AE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 erro “</w:t>
            </w:r>
            <w:r>
              <w:rPr>
                <w:i/>
                <w:sz w:val="22"/>
                <w:lang w:val="pt-BR"/>
              </w:rPr>
              <w:t>Campo valor do lançamento não pode ser negativo !</w:t>
            </w:r>
            <w:r>
              <w:rPr>
                <w:sz w:val="22"/>
                <w:lang w:val="pt-BR"/>
              </w:rPr>
              <w:t>” foi exibido novamente;</w:t>
            </w:r>
          </w:p>
          <w:p w14:paraId="3E8ED7CF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Alterar os dados em tela e acionar o botão “</w:t>
            </w:r>
            <w:r w:rsidRPr="00BC0EF7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08F9EA88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dados foram modificados na tabela;</w:t>
            </w:r>
          </w:p>
          <w:p w14:paraId="76A71E12" w14:textId="77777777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Remover</w:t>
            </w:r>
            <w:r>
              <w:rPr>
                <w:sz w:val="22"/>
                <w:lang w:val="pt-BR"/>
              </w:rPr>
              <w:t>”:</w:t>
            </w:r>
          </w:p>
          <w:p w14:paraId="0439A15D" w14:textId="77777777" w:rsidR="00F35E17" w:rsidRDefault="00F35E17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Escolher a opção “</w:t>
            </w:r>
            <w:r w:rsidRPr="00BC0EF7">
              <w:rPr>
                <w:i/>
                <w:sz w:val="22"/>
                <w:lang w:val="pt-BR"/>
              </w:rPr>
              <w:t>Sim</w:t>
            </w:r>
            <w:r>
              <w:rPr>
                <w:sz w:val="22"/>
                <w:lang w:val="pt-BR"/>
              </w:rPr>
              <w:t>” na tela de aviso;</w:t>
            </w:r>
          </w:p>
          <w:p w14:paraId="44E3876F" w14:textId="75853C74" w:rsidR="00C638FF" w:rsidRPr="00C638FF" w:rsidRDefault="00F35E17" w:rsidP="00C638FF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</w:t>
            </w:r>
            <w:r w:rsidR="00957AEC">
              <w:rPr>
                <w:sz w:val="22"/>
                <w:lang w:val="pt-BR"/>
              </w:rPr>
              <w:t xml:space="preserve">car se a linha correspondente o lançamento </w:t>
            </w:r>
            <w:r>
              <w:rPr>
                <w:sz w:val="22"/>
                <w:lang w:val="pt-BR"/>
              </w:rPr>
              <w:t>em questão foi removida;</w:t>
            </w:r>
          </w:p>
          <w:p w14:paraId="7E69000D" w14:textId="77777777" w:rsidR="00F35E17" w:rsidRDefault="00F35E17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as ações de incluir, remover e eliminar novamente, mas escolher “</w:t>
            </w:r>
            <w:r w:rsidRPr="00F35E17">
              <w:rPr>
                <w:i/>
                <w:sz w:val="22"/>
                <w:lang w:val="pt-BR"/>
              </w:rPr>
              <w:t>Cancelar</w:t>
            </w:r>
            <w:r>
              <w:rPr>
                <w:sz w:val="22"/>
                <w:lang w:val="pt-BR"/>
              </w:rPr>
              <w:t>” e “</w:t>
            </w:r>
            <w:r w:rsidRPr="00F35E17">
              <w:rPr>
                <w:i/>
                <w:sz w:val="22"/>
                <w:lang w:val="pt-BR"/>
              </w:rPr>
              <w:t>Não</w:t>
            </w:r>
            <w:r>
              <w:rPr>
                <w:sz w:val="22"/>
                <w:lang w:val="pt-BR"/>
              </w:rPr>
              <w:t xml:space="preserve">”, para verificar se as ações realizadas não são </w:t>
            </w:r>
            <w:r>
              <w:rPr>
                <w:sz w:val="22"/>
                <w:lang w:val="pt-BR"/>
              </w:rPr>
              <w:lastRenderedPageBreak/>
              <w:t>efetivadas;</w:t>
            </w:r>
          </w:p>
          <w:p w14:paraId="6580BD73" w14:textId="77777777" w:rsidR="00A0310D" w:rsidRDefault="00A0310D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Cadastrar um novo Lançamento, entrar na aba “</w:t>
            </w:r>
            <w:r w:rsidRPr="00A0310D">
              <w:rPr>
                <w:i/>
                <w:sz w:val="22"/>
                <w:lang w:val="pt-BR"/>
              </w:rPr>
              <w:t>Categoria</w:t>
            </w:r>
            <w:r>
              <w:rPr>
                <w:sz w:val="22"/>
                <w:lang w:val="pt-BR"/>
              </w:rPr>
              <w:t>”;</w:t>
            </w:r>
          </w:p>
          <w:p w14:paraId="58DCCFA5" w14:textId="77777777" w:rsidR="00A0310D" w:rsidRDefault="00A0310D" w:rsidP="00A0310D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Selecionar a Categoria referente aquele Lançamento e acionar o botão “</w:t>
            </w:r>
            <w:r w:rsidRPr="00A0310D">
              <w:rPr>
                <w:i/>
                <w:sz w:val="22"/>
                <w:lang w:val="pt-BR"/>
              </w:rPr>
              <w:t>Remover</w:t>
            </w:r>
            <w:r>
              <w:rPr>
                <w:sz w:val="22"/>
                <w:lang w:val="pt-BR"/>
              </w:rPr>
              <w:t>”;</w:t>
            </w:r>
          </w:p>
          <w:p w14:paraId="623B1138" w14:textId="6160BFD8" w:rsidR="00A0310D" w:rsidRPr="00C638FF" w:rsidRDefault="00A0310D" w:rsidP="00C638FF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 “A categoria possui lançamentos e não pode ser eliminada”;</w:t>
            </w:r>
          </w:p>
        </w:tc>
      </w:tr>
      <w:tr w:rsidR="00F35E17" w14:paraId="74008574" w14:textId="77777777" w:rsidTr="00C638FF">
        <w:trPr>
          <w:cantSplit/>
        </w:trPr>
        <w:tc>
          <w:tcPr>
            <w:tcW w:w="1838" w:type="dxa"/>
          </w:tcPr>
          <w:p w14:paraId="0767D3A9" w14:textId="0FF58B77" w:rsidR="00F35E17" w:rsidRDefault="00F35E17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Critério de Finalização:</w:t>
            </w:r>
          </w:p>
        </w:tc>
        <w:tc>
          <w:tcPr>
            <w:tcW w:w="7484" w:type="dxa"/>
          </w:tcPr>
          <w:p w14:paraId="66FA544B" w14:textId="77777777" w:rsidR="00A0310D" w:rsidRDefault="00F35E17" w:rsidP="00A0310D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as ações de incluir, modifi</w:t>
            </w:r>
            <w:r w:rsidR="00F1456C">
              <w:rPr>
                <w:sz w:val="22"/>
                <w:lang w:val="pt-BR"/>
              </w:rPr>
              <w:t>car, detalhar e remover para um Lançamento</w:t>
            </w:r>
            <w:r>
              <w:rPr>
                <w:sz w:val="22"/>
                <w:lang w:val="pt-BR"/>
              </w:rPr>
              <w:t>;</w:t>
            </w:r>
          </w:p>
          <w:p w14:paraId="7F622A5F" w14:textId="5E5FBA6D" w:rsidR="00F35E17" w:rsidRDefault="00F35E17" w:rsidP="00A0310D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Visualizar o comportamento do sistema conforme foi descrito;</w:t>
            </w:r>
          </w:p>
        </w:tc>
      </w:tr>
      <w:tr w:rsidR="00F35E17" w14:paraId="19212930" w14:textId="77777777" w:rsidTr="00C638FF">
        <w:trPr>
          <w:cantSplit/>
        </w:trPr>
        <w:tc>
          <w:tcPr>
            <w:tcW w:w="1838" w:type="dxa"/>
          </w:tcPr>
          <w:p w14:paraId="530CB896" w14:textId="77777777" w:rsidR="00F35E17" w:rsidRDefault="00F35E17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Considerações Especiais:</w:t>
            </w:r>
          </w:p>
        </w:tc>
        <w:tc>
          <w:tcPr>
            <w:tcW w:w="7484" w:type="dxa"/>
          </w:tcPr>
          <w:p w14:paraId="2A123FAA" w14:textId="77777777" w:rsidR="00F35E17" w:rsidRDefault="00F35E17" w:rsidP="001A692C">
            <w:pPr>
              <w:pStyle w:val="Corpodetexto"/>
              <w:ind w:left="453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Nenhum</w:t>
            </w:r>
          </w:p>
        </w:tc>
      </w:tr>
    </w:tbl>
    <w:p w14:paraId="68C9B30D" w14:textId="58624A2B" w:rsidR="00F35E17" w:rsidRDefault="00E55278" w:rsidP="00E55278">
      <w:pPr>
        <w:pStyle w:val="Ttulo3"/>
      </w:pPr>
      <w:bookmarkStart w:id="42" w:name="_Toc370106025"/>
      <w:r>
        <w:t>Manutenção Cheque</w:t>
      </w:r>
      <w:bookmarkEnd w:id="42"/>
    </w:p>
    <w:tbl>
      <w:tblPr>
        <w:tblW w:w="0" w:type="auto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838"/>
        <w:gridCol w:w="7484"/>
      </w:tblGrid>
      <w:tr w:rsidR="00E55278" w14:paraId="1EC35336" w14:textId="77777777" w:rsidTr="001A692C">
        <w:trPr>
          <w:cantSplit/>
        </w:trPr>
        <w:tc>
          <w:tcPr>
            <w:tcW w:w="1838" w:type="dxa"/>
          </w:tcPr>
          <w:p w14:paraId="4DC42E5C" w14:textId="77777777" w:rsidR="00E55278" w:rsidRDefault="00E55278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7484" w:type="dxa"/>
          </w:tcPr>
          <w:p w14:paraId="7A3357FC" w14:textId="59A2B5BB" w:rsidR="00E55278" w:rsidRDefault="00E55278" w:rsidP="00670F90">
            <w:pPr>
              <w:pStyle w:val="Corpodetexto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Validar o funcionamento da função de Manutenção de </w:t>
            </w:r>
            <w:r w:rsidR="00670F90">
              <w:rPr>
                <w:sz w:val="22"/>
                <w:lang w:val="pt-BR"/>
              </w:rPr>
              <w:t>Cheques</w:t>
            </w:r>
          </w:p>
        </w:tc>
      </w:tr>
      <w:tr w:rsidR="00E55278" w14:paraId="6F1E42AC" w14:textId="77777777" w:rsidTr="001A692C">
        <w:tc>
          <w:tcPr>
            <w:tcW w:w="1838" w:type="dxa"/>
          </w:tcPr>
          <w:p w14:paraId="465C116A" w14:textId="77777777" w:rsidR="00E55278" w:rsidRDefault="00E55278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7484" w:type="dxa"/>
          </w:tcPr>
          <w:p w14:paraId="5514DE55" w14:textId="77777777" w:rsidR="00E55278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 autenticação no sistema;</w:t>
            </w:r>
          </w:p>
          <w:p w14:paraId="1CA24004" w14:textId="0A3B4876" w:rsidR="00E55278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Selecionar a aba “</w:t>
            </w:r>
            <w:r>
              <w:rPr>
                <w:i/>
                <w:sz w:val="22"/>
                <w:lang w:val="pt-BR"/>
              </w:rPr>
              <w:t>Cheque</w:t>
            </w:r>
            <w:r>
              <w:rPr>
                <w:sz w:val="22"/>
                <w:lang w:val="pt-BR"/>
              </w:rPr>
              <w:t>”;</w:t>
            </w:r>
          </w:p>
          <w:p w14:paraId="177EAAD4" w14:textId="77777777" w:rsidR="00E55278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Incluir</w:t>
            </w:r>
            <w:r>
              <w:rPr>
                <w:sz w:val="22"/>
                <w:lang w:val="pt-BR"/>
              </w:rPr>
              <w:t>”:</w:t>
            </w:r>
          </w:p>
          <w:p w14:paraId="716C4487" w14:textId="19C96645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tela de “</w:t>
            </w:r>
            <w:r w:rsidRPr="00F22480">
              <w:rPr>
                <w:i/>
                <w:sz w:val="22"/>
                <w:lang w:val="pt-BR"/>
              </w:rPr>
              <w:t xml:space="preserve">Detalhe </w:t>
            </w:r>
            <w:r>
              <w:rPr>
                <w:i/>
                <w:sz w:val="22"/>
                <w:lang w:val="pt-BR"/>
              </w:rPr>
              <w:t>Cheque</w:t>
            </w:r>
            <w:r>
              <w:rPr>
                <w:sz w:val="22"/>
                <w:lang w:val="pt-BR"/>
              </w:rPr>
              <w:t>” foi exibida e se é possível alterar as informações nos campos exibidos.</w:t>
            </w:r>
          </w:p>
          <w:p w14:paraId="618DF41D" w14:textId="343E60DD" w:rsidR="00E55278" w:rsidRDefault="0039228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Mantenha o campo: “</w:t>
            </w:r>
            <w:r w:rsidRPr="00392288">
              <w:rPr>
                <w:i/>
                <w:sz w:val="22"/>
                <w:lang w:val="pt-BR"/>
              </w:rPr>
              <w:t>Banco</w:t>
            </w:r>
            <w:r>
              <w:rPr>
                <w:sz w:val="22"/>
                <w:lang w:val="pt-BR"/>
              </w:rPr>
              <w:t>”, “</w:t>
            </w:r>
            <w:r w:rsidRPr="00392288">
              <w:rPr>
                <w:i/>
                <w:sz w:val="22"/>
                <w:lang w:val="pt-BR"/>
              </w:rPr>
              <w:t>Conta</w:t>
            </w:r>
            <w:r>
              <w:rPr>
                <w:sz w:val="22"/>
                <w:lang w:val="pt-BR"/>
              </w:rPr>
              <w:t>” ou “</w:t>
            </w:r>
            <w:r w:rsidRPr="00392288">
              <w:rPr>
                <w:i/>
                <w:sz w:val="22"/>
                <w:lang w:val="pt-BR"/>
              </w:rPr>
              <w:t>Número</w:t>
            </w:r>
            <w:r>
              <w:rPr>
                <w:sz w:val="22"/>
                <w:lang w:val="pt-BR"/>
              </w:rPr>
              <w:t>” em branco e acione o botão “</w:t>
            </w:r>
            <w:r w:rsidRPr="00392288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”.</w:t>
            </w:r>
          </w:p>
          <w:p w14:paraId="5816D726" w14:textId="5E3A6170" w:rsidR="00392288" w:rsidRDefault="0039228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são exibidas descriminando a impossibilidade de efetivar o registro;</w:t>
            </w:r>
          </w:p>
          <w:p w14:paraId="186E1E20" w14:textId="470ED1F2" w:rsidR="001A692C" w:rsidRDefault="001A692C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valor zero ou negativo pra o campo “</w:t>
            </w:r>
            <w:r w:rsidRPr="001A692C">
              <w:rPr>
                <w:i/>
                <w:sz w:val="22"/>
                <w:lang w:val="pt-BR"/>
              </w:rPr>
              <w:t>Valor</w:t>
            </w:r>
            <w:r>
              <w:rPr>
                <w:sz w:val="22"/>
                <w:lang w:val="pt-BR"/>
              </w:rPr>
              <w:t>”;</w:t>
            </w:r>
          </w:p>
          <w:p w14:paraId="1DDAED28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F22480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72C8CB3B" w14:textId="06818208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mensagem: “</w:t>
            </w:r>
            <w:r>
              <w:rPr>
                <w:i/>
                <w:sz w:val="22"/>
                <w:lang w:val="pt-BR"/>
              </w:rPr>
              <w:t xml:space="preserve">Campo </w:t>
            </w:r>
            <w:r w:rsidR="008D4D2A">
              <w:rPr>
                <w:i/>
                <w:sz w:val="22"/>
                <w:lang w:val="pt-BR"/>
              </w:rPr>
              <w:t>v</w:t>
            </w:r>
            <w:r>
              <w:rPr>
                <w:i/>
                <w:sz w:val="22"/>
                <w:lang w:val="pt-BR"/>
              </w:rPr>
              <w:t xml:space="preserve">alor </w:t>
            </w:r>
            <w:r w:rsidR="008D4D2A">
              <w:rPr>
                <w:i/>
                <w:sz w:val="22"/>
                <w:lang w:val="pt-BR"/>
              </w:rPr>
              <w:t xml:space="preserve">deve ser maior que zero </w:t>
            </w:r>
            <w:r>
              <w:rPr>
                <w:i/>
                <w:sz w:val="22"/>
                <w:lang w:val="pt-BR"/>
              </w:rPr>
              <w:t>!</w:t>
            </w:r>
            <w:r>
              <w:rPr>
                <w:sz w:val="22"/>
                <w:lang w:val="pt-BR"/>
              </w:rPr>
              <w:t>” foi exibida;</w:t>
            </w:r>
          </w:p>
          <w:p w14:paraId="1E990357" w14:textId="40B9A7FC" w:rsidR="001A692C" w:rsidRDefault="001A692C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a situação de “</w:t>
            </w:r>
            <w:r w:rsidRPr="001A692C">
              <w:rPr>
                <w:i/>
                <w:sz w:val="22"/>
                <w:lang w:val="pt-BR"/>
              </w:rPr>
              <w:t>CADASTRADO</w:t>
            </w:r>
            <w:r>
              <w:rPr>
                <w:sz w:val="22"/>
                <w:lang w:val="pt-BR"/>
              </w:rPr>
              <w:t>” para o Cheque e informe uma Data de Compensação e acione o botão “</w:t>
            </w:r>
            <w:r w:rsidRPr="001A692C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”.</w:t>
            </w:r>
          </w:p>
          <w:p w14:paraId="2D6E51AE" w14:textId="4DAB47A3" w:rsidR="001A692C" w:rsidRDefault="001A692C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mensagem: “</w:t>
            </w:r>
            <w:r w:rsidRPr="001A692C">
              <w:rPr>
                <w:i/>
                <w:sz w:val="22"/>
                <w:lang w:val="pt-BR"/>
              </w:rPr>
              <w:t>Se a data</w:t>
            </w:r>
            <w:r w:rsidR="004B35C9">
              <w:rPr>
                <w:i/>
                <w:sz w:val="22"/>
                <w:lang w:val="pt-BR"/>
              </w:rPr>
              <w:t xml:space="preserve"> de compensação foi informa a situação do Cheque deve ser “</w:t>
            </w:r>
            <w:r w:rsidR="003147F3">
              <w:rPr>
                <w:i/>
                <w:sz w:val="22"/>
                <w:lang w:val="pt-BR"/>
              </w:rPr>
              <w:t>Compensado</w:t>
            </w:r>
            <w:r w:rsidR="004B35C9">
              <w:rPr>
                <w:i/>
                <w:sz w:val="22"/>
                <w:lang w:val="pt-BR"/>
              </w:rPr>
              <w:t>” ou “</w:t>
            </w:r>
            <w:r w:rsidR="003147F3">
              <w:rPr>
                <w:i/>
                <w:sz w:val="22"/>
                <w:lang w:val="pt-BR"/>
              </w:rPr>
              <w:t>Estornado</w:t>
            </w:r>
            <w:r w:rsidR="004B35C9">
              <w:rPr>
                <w:i/>
                <w:sz w:val="22"/>
                <w:lang w:val="pt-BR"/>
              </w:rPr>
              <w:t>”</w:t>
            </w:r>
            <w:r w:rsidR="003147F3">
              <w:rPr>
                <w:i/>
                <w:sz w:val="22"/>
                <w:lang w:val="pt-BR"/>
              </w:rPr>
              <w:t xml:space="preserve"> !</w:t>
            </w:r>
            <w:r>
              <w:rPr>
                <w:sz w:val="22"/>
                <w:lang w:val="pt-BR"/>
              </w:rPr>
              <w:t>”</w:t>
            </w:r>
            <w:r w:rsidR="004B35C9">
              <w:rPr>
                <w:sz w:val="22"/>
                <w:lang w:val="pt-BR"/>
              </w:rPr>
              <w:t>;</w:t>
            </w:r>
          </w:p>
          <w:p w14:paraId="6F18C32A" w14:textId="0B62D2CD" w:rsidR="00DB2137" w:rsidRDefault="00DB2137" w:rsidP="00DB213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Informe a situação de “</w:t>
            </w:r>
            <w:r w:rsidR="00D0329E">
              <w:rPr>
                <w:i/>
                <w:sz w:val="22"/>
                <w:lang w:val="pt-BR"/>
              </w:rPr>
              <w:t>COMPENSADO</w:t>
            </w:r>
            <w:r w:rsidR="00D0329E">
              <w:rPr>
                <w:sz w:val="22"/>
                <w:lang w:val="pt-BR"/>
              </w:rPr>
              <w:t>” para o Cheque,</w:t>
            </w:r>
            <w:r>
              <w:rPr>
                <w:sz w:val="22"/>
                <w:lang w:val="pt-BR"/>
              </w:rPr>
              <w:t xml:space="preserve"> informe uma Data de Compensação </w:t>
            </w:r>
            <w:r w:rsidR="00D0329E">
              <w:rPr>
                <w:sz w:val="22"/>
                <w:lang w:val="pt-BR"/>
              </w:rPr>
              <w:t xml:space="preserve">em branco </w:t>
            </w:r>
            <w:r>
              <w:rPr>
                <w:sz w:val="22"/>
                <w:lang w:val="pt-BR"/>
              </w:rPr>
              <w:t>e acione o botão “</w:t>
            </w:r>
            <w:r w:rsidRPr="001A692C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”.</w:t>
            </w:r>
          </w:p>
          <w:p w14:paraId="0F3E964D" w14:textId="57D7192F" w:rsidR="00DB2137" w:rsidRPr="00DB2137" w:rsidRDefault="00DB2137" w:rsidP="00DB2137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mensagem: “</w:t>
            </w:r>
            <w:r>
              <w:rPr>
                <w:i/>
                <w:sz w:val="22"/>
                <w:lang w:val="pt-BR"/>
              </w:rPr>
              <w:t>Para o Cheque entrar em compensação é preciso informar a Data de Compensação !</w:t>
            </w:r>
            <w:r>
              <w:rPr>
                <w:sz w:val="22"/>
                <w:lang w:val="pt-BR"/>
              </w:rPr>
              <w:t>”;</w:t>
            </w:r>
          </w:p>
          <w:p w14:paraId="1C297D03" w14:textId="0EB08943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Alterar </w:t>
            </w:r>
            <w:r w:rsidR="00146025">
              <w:rPr>
                <w:sz w:val="22"/>
                <w:lang w:val="pt-BR"/>
              </w:rPr>
              <w:t xml:space="preserve">os valores </w:t>
            </w:r>
            <w:r>
              <w:rPr>
                <w:sz w:val="22"/>
                <w:lang w:val="pt-BR"/>
              </w:rPr>
              <w:t>e acionar o botão “</w:t>
            </w:r>
            <w:r w:rsidRPr="00605A83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7EADA930" w14:textId="55C2F20B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uma nova linha surgiu na tabela de aba de “</w:t>
            </w:r>
            <w:r w:rsidR="00035387">
              <w:rPr>
                <w:i/>
                <w:sz w:val="22"/>
                <w:lang w:val="pt-BR"/>
              </w:rPr>
              <w:t>Cheque</w:t>
            </w:r>
            <w:r>
              <w:rPr>
                <w:sz w:val="22"/>
                <w:lang w:val="pt-BR"/>
              </w:rPr>
              <w:t>” com as informações correspondentes as informadas;</w:t>
            </w:r>
          </w:p>
          <w:p w14:paraId="6740931E" w14:textId="77777777" w:rsidR="00E55278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Detalhar</w:t>
            </w:r>
            <w:r>
              <w:rPr>
                <w:sz w:val="22"/>
                <w:lang w:val="pt-BR"/>
              </w:rPr>
              <w:t>”:</w:t>
            </w:r>
          </w:p>
          <w:p w14:paraId="3358C954" w14:textId="6B0AD16C" w:rsidR="00E55278" w:rsidRDefault="00E55278" w:rsidP="008D4D2A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 xml:space="preserve">Verificar se os dados exibidos correspondem ao </w:t>
            </w:r>
            <w:r w:rsidR="008D4D2A" w:rsidRPr="008D4D2A">
              <w:rPr>
                <w:sz w:val="22"/>
                <w:lang w:val="pt-BR"/>
              </w:rPr>
              <w:t xml:space="preserve">Cheque </w:t>
            </w:r>
            <w:r>
              <w:rPr>
                <w:sz w:val="22"/>
                <w:lang w:val="pt-BR"/>
              </w:rPr>
              <w:t>selecionado;</w:t>
            </w:r>
          </w:p>
          <w:p w14:paraId="703076C7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todos os campos estão bloqueados;</w:t>
            </w:r>
          </w:p>
          <w:p w14:paraId="0E499347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Fechar</w:t>
            </w:r>
            <w:r>
              <w:rPr>
                <w:sz w:val="22"/>
                <w:lang w:val="pt-BR"/>
              </w:rPr>
              <w:t>”;</w:t>
            </w:r>
          </w:p>
          <w:p w14:paraId="37A3BC52" w14:textId="77777777" w:rsidR="00E55278" w:rsidRPr="00BC0EF7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Modificar</w:t>
            </w:r>
            <w:r>
              <w:rPr>
                <w:sz w:val="22"/>
                <w:lang w:val="pt-BR"/>
              </w:rPr>
              <w:t>”:</w:t>
            </w:r>
          </w:p>
          <w:p w14:paraId="1F7C721A" w14:textId="0AE23C19" w:rsidR="00E55278" w:rsidRDefault="00E55278" w:rsidP="008D4D2A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Verificar se os dados exibidos correspondem ao </w:t>
            </w:r>
            <w:r w:rsidR="008D4D2A" w:rsidRPr="008D4D2A">
              <w:rPr>
                <w:sz w:val="22"/>
                <w:lang w:val="pt-BR"/>
              </w:rPr>
              <w:t xml:space="preserve">Cheque </w:t>
            </w:r>
            <w:r>
              <w:rPr>
                <w:sz w:val="22"/>
                <w:lang w:val="pt-BR"/>
              </w:rPr>
              <w:t>selecionado;</w:t>
            </w:r>
          </w:p>
          <w:p w14:paraId="043220E5" w14:textId="242843BB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todos os campos, exceto “</w:t>
            </w:r>
            <w:r>
              <w:rPr>
                <w:i/>
                <w:sz w:val="22"/>
                <w:lang w:val="pt-BR"/>
              </w:rPr>
              <w:t>Número</w:t>
            </w:r>
            <w:r w:rsidR="008D4D2A">
              <w:rPr>
                <w:i/>
                <w:sz w:val="22"/>
                <w:lang w:val="pt-BR"/>
              </w:rPr>
              <w:t xml:space="preserve"> Cheque</w:t>
            </w:r>
            <w:r>
              <w:rPr>
                <w:sz w:val="22"/>
                <w:lang w:val="pt-BR"/>
              </w:rPr>
              <w:t>”; estão liberados para edição;</w:t>
            </w:r>
          </w:p>
          <w:p w14:paraId="255A8870" w14:textId="578CE54D" w:rsidR="00E55278" w:rsidRPr="00957AEC" w:rsidRDefault="008D4D2A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Realize os mesmos testes realizados na inclusão do mesmo;</w:t>
            </w:r>
          </w:p>
          <w:p w14:paraId="1D30FB52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Alterar os dados em tela e acionar o botão “</w:t>
            </w:r>
            <w:r w:rsidRPr="00BC0EF7">
              <w:rPr>
                <w:i/>
                <w:sz w:val="22"/>
                <w:lang w:val="pt-BR"/>
              </w:rPr>
              <w:t>Salvar</w:t>
            </w:r>
            <w:r>
              <w:rPr>
                <w:sz w:val="22"/>
                <w:lang w:val="pt-BR"/>
              </w:rPr>
              <w:t>”;</w:t>
            </w:r>
          </w:p>
          <w:p w14:paraId="7B2628F7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os dados foram modificados na tabela;</w:t>
            </w:r>
          </w:p>
          <w:p w14:paraId="01FE8412" w14:textId="77777777" w:rsidR="00E55278" w:rsidRDefault="00E55278" w:rsidP="001A692C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Acionar o botão “</w:t>
            </w:r>
            <w:r w:rsidRPr="00BC0EF7">
              <w:rPr>
                <w:i/>
                <w:sz w:val="22"/>
                <w:lang w:val="pt-BR"/>
              </w:rPr>
              <w:t>Remover</w:t>
            </w:r>
            <w:r>
              <w:rPr>
                <w:sz w:val="22"/>
                <w:lang w:val="pt-BR"/>
              </w:rPr>
              <w:t>”:</w:t>
            </w:r>
          </w:p>
          <w:p w14:paraId="1C1D4F3A" w14:textId="77777777" w:rsidR="00E55278" w:rsidRDefault="00E55278" w:rsidP="001A692C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Escolher a opção “</w:t>
            </w:r>
            <w:r w:rsidRPr="00BC0EF7">
              <w:rPr>
                <w:i/>
                <w:sz w:val="22"/>
                <w:lang w:val="pt-BR"/>
              </w:rPr>
              <w:t>Sim</w:t>
            </w:r>
            <w:r>
              <w:rPr>
                <w:sz w:val="22"/>
                <w:lang w:val="pt-BR"/>
              </w:rPr>
              <w:t>” na tela de aviso;</w:t>
            </w:r>
          </w:p>
          <w:p w14:paraId="2B752FC0" w14:textId="31411399" w:rsidR="00E55278" w:rsidRPr="00C638FF" w:rsidRDefault="00E55278" w:rsidP="008D4D2A">
            <w:pPr>
              <w:pStyle w:val="Corpodetexto"/>
              <w:numPr>
                <w:ilvl w:val="1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Verificar se a linha correspondente o </w:t>
            </w:r>
            <w:r w:rsidR="008D4D2A" w:rsidRPr="008D4D2A">
              <w:rPr>
                <w:sz w:val="22"/>
                <w:lang w:val="pt-BR"/>
              </w:rPr>
              <w:t xml:space="preserve">Cheque </w:t>
            </w:r>
            <w:r>
              <w:rPr>
                <w:sz w:val="22"/>
                <w:lang w:val="pt-BR"/>
              </w:rPr>
              <w:t>em questão foi removida;</w:t>
            </w:r>
          </w:p>
          <w:p w14:paraId="6059C66E" w14:textId="64AF375C" w:rsidR="00E55278" w:rsidRPr="008D4D2A" w:rsidRDefault="00E55278" w:rsidP="008D4D2A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as ações de incluir, remover e eliminar novamente, mas escolher “</w:t>
            </w:r>
            <w:r w:rsidRPr="00F35E17">
              <w:rPr>
                <w:i/>
                <w:sz w:val="22"/>
                <w:lang w:val="pt-BR"/>
              </w:rPr>
              <w:t>Cancelar</w:t>
            </w:r>
            <w:r>
              <w:rPr>
                <w:sz w:val="22"/>
                <w:lang w:val="pt-BR"/>
              </w:rPr>
              <w:t>” e “</w:t>
            </w:r>
            <w:r w:rsidRPr="00F35E17">
              <w:rPr>
                <w:i/>
                <w:sz w:val="22"/>
                <w:lang w:val="pt-BR"/>
              </w:rPr>
              <w:t>Não</w:t>
            </w:r>
            <w:r>
              <w:rPr>
                <w:sz w:val="22"/>
                <w:lang w:val="pt-BR"/>
              </w:rPr>
              <w:t>”, para verificar se as ações realizadas não são efetivadas;</w:t>
            </w:r>
          </w:p>
        </w:tc>
      </w:tr>
      <w:tr w:rsidR="00E55278" w14:paraId="284DCF4A" w14:textId="77777777" w:rsidTr="001A692C">
        <w:trPr>
          <w:cantSplit/>
        </w:trPr>
        <w:tc>
          <w:tcPr>
            <w:tcW w:w="1838" w:type="dxa"/>
          </w:tcPr>
          <w:p w14:paraId="76F0C315" w14:textId="77777777" w:rsidR="00E55278" w:rsidRDefault="00E55278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Critério de Finalização:</w:t>
            </w:r>
          </w:p>
        </w:tc>
        <w:tc>
          <w:tcPr>
            <w:tcW w:w="7484" w:type="dxa"/>
          </w:tcPr>
          <w:p w14:paraId="0D78ED8D" w14:textId="290BCFE9" w:rsidR="00E55278" w:rsidRDefault="00E55278" w:rsidP="001A692C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Realizar as ações de incluir, modificar, detalhar e remover para um </w:t>
            </w:r>
            <w:r w:rsidR="00F41B38">
              <w:rPr>
                <w:sz w:val="22"/>
                <w:lang w:val="pt-BR"/>
              </w:rPr>
              <w:t>Cheque</w:t>
            </w:r>
            <w:r>
              <w:rPr>
                <w:sz w:val="22"/>
                <w:lang w:val="pt-BR"/>
              </w:rPr>
              <w:t>;</w:t>
            </w:r>
          </w:p>
          <w:p w14:paraId="733DE381" w14:textId="77777777" w:rsidR="00E55278" w:rsidRDefault="00E55278" w:rsidP="001A692C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Visualizar o comportamento do sistema conforme foi descrito;</w:t>
            </w:r>
          </w:p>
        </w:tc>
      </w:tr>
      <w:tr w:rsidR="00E55278" w14:paraId="4F80CC6F" w14:textId="77777777" w:rsidTr="001A692C">
        <w:trPr>
          <w:cantSplit/>
        </w:trPr>
        <w:tc>
          <w:tcPr>
            <w:tcW w:w="1838" w:type="dxa"/>
          </w:tcPr>
          <w:p w14:paraId="4C161470" w14:textId="77777777" w:rsidR="00E55278" w:rsidRDefault="00E55278" w:rsidP="001A692C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Considerações Especiais:</w:t>
            </w:r>
          </w:p>
        </w:tc>
        <w:tc>
          <w:tcPr>
            <w:tcW w:w="7484" w:type="dxa"/>
          </w:tcPr>
          <w:p w14:paraId="061ADC44" w14:textId="77777777" w:rsidR="00E55278" w:rsidRDefault="00E55278" w:rsidP="001A692C">
            <w:pPr>
              <w:pStyle w:val="Corpodetexto"/>
              <w:ind w:left="453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Nenhum</w:t>
            </w:r>
          </w:p>
        </w:tc>
      </w:tr>
    </w:tbl>
    <w:p w14:paraId="0963E559" w14:textId="73329DC7" w:rsidR="00E55278" w:rsidRDefault="005A0CD2" w:rsidP="005A0CD2">
      <w:pPr>
        <w:pStyle w:val="Ttulo3"/>
      </w:pPr>
      <w:bookmarkStart w:id="43" w:name="_Toc370106026"/>
      <w:r>
        <w:t>Relatório</w:t>
      </w:r>
      <w:bookmarkEnd w:id="43"/>
    </w:p>
    <w:tbl>
      <w:tblPr>
        <w:tblW w:w="0" w:type="auto"/>
        <w:tblInd w:w="-3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80" w:firstRow="0" w:lastRow="0" w:firstColumn="1" w:lastColumn="0" w:noHBand="0" w:noVBand="0"/>
      </w:tblPr>
      <w:tblGrid>
        <w:gridCol w:w="1838"/>
        <w:gridCol w:w="7484"/>
      </w:tblGrid>
      <w:tr w:rsidR="005A0CD2" w14:paraId="10F81B7A" w14:textId="77777777" w:rsidTr="00097685">
        <w:trPr>
          <w:cantSplit/>
        </w:trPr>
        <w:tc>
          <w:tcPr>
            <w:tcW w:w="1838" w:type="dxa"/>
          </w:tcPr>
          <w:p w14:paraId="77DBDD97" w14:textId="77777777" w:rsidR="005A0CD2" w:rsidRDefault="005A0CD2" w:rsidP="0009768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Objetivo do Teste:</w:t>
            </w:r>
          </w:p>
        </w:tc>
        <w:tc>
          <w:tcPr>
            <w:tcW w:w="7484" w:type="dxa"/>
          </w:tcPr>
          <w:p w14:paraId="48D0E543" w14:textId="77777777" w:rsidR="005A0CD2" w:rsidRDefault="005A0CD2" w:rsidP="00097685">
            <w:pPr>
              <w:pStyle w:val="Corpodetexto"/>
              <w:ind w:left="0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Validar o funcionamento da função de Manutenção de Cheques</w:t>
            </w:r>
          </w:p>
        </w:tc>
      </w:tr>
      <w:tr w:rsidR="005A0CD2" w14:paraId="4895F4CA" w14:textId="77777777" w:rsidTr="00097685">
        <w:tc>
          <w:tcPr>
            <w:tcW w:w="1838" w:type="dxa"/>
          </w:tcPr>
          <w:p w14:paraId="1942CC86" w14:textId="77777777" w:rsidR="005A0CD2" w:rsidRDefault="005A0CD2" w:rsidP="0009768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Técnica:</w:t>
            </w:r>
          </w:p>
        </w:tc>
        <w:tc>
          <w:tcPr>
            <w:tcW w:w="7484" w:type="dxa"/>
          </w:tcPr>
          <w:p w14:paraId="32ACE2CF" w14:textId="77777777" w:rsidR="005A0CD2" w:rsidRDefault="005A0CD2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Realizar a autenticação no sistema;</w:t>
            </w:r>
          </w:p>
          <w:p w14:paraId="2D85E688" w14:textId="17E20551" w:rsidR="005A0CD2" w:rsidRDefault="001D6ED3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No menu “</w:t>
            </w:r>
            <w:r w:rsidRPr="001D6ED3">
              <w:rPr>
                <w:i/>
                <w:sz w:val="22"/>
                <w:lang w:val="pt-BR"/>
              </w:rPr>
              <w:t>Ações</w:t>
            </w:r>
            <w:r>
              <w:rPr>
                <w:sz w:val="22"/>
                <w:lang w:val="pt-BR"/>
              </w:rPr>
              <w:t>” escolha a opção: “</w:t>
            </w:r>
            <w:r w:rsidRPr="001D6ED3">
              <w:rPr>
                <w:i/>
                <w:sz w:val="22"/>
                <w:lang w:val="pt-BR"/>
              </w:rPr>
              <w:t>Gerar Relatório</w:t>
            </w:r>
            <w:r>
              <w:rPr>
                <w:sz w:val="22"/>
                <w:lang w:val="pt-BR"/>
              </w:rPr>
              <w:t>”</w:t>
            </w:r>
            <w:r w:rsidR="0060095E">
              <w:rPr>
                <w:sz w:val="22"/>
                <w:lang w:val="pt-BR"/>
              </w:rPr>
              <w:t>;</w:t>
            </w:r>
          </w:p>
          <w:p w14:paraId="54F2B1CB" w14:textId="77777777" w:rsidR="005A0CD2" w:rsidRDefault="001D6ED3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Escolha a opção “</w:t>
            </w:r>
            <w:r w:rsidRPr="001D6ED3">
              <w:rPr>
                <w:i/>
                <w:sz w:val="22"/>
                <w:lang w:val="pt-BR"/>
              </w:rPr>
              <w:t>Arquivo</w:t>
            </w:r>
            <w:r>
              <w:rPr>
                <w:sz w:val="22"/>
                <w:lang w:val="pt-BR"/>
              </w:rPr>
              <w:t>” e acione o botão “</w:t>
            </w:r>
            <w:r w:rsidRPr="001D6ED3">
              <w:rPr>
                <w:i/>
                <w:sz w:val="22"/>
                <w:lang w:val="pt-BR"/>
              </w:rPr>
              <w:t>Gerar</w:t>
            </w:r>
            <w:r>
              <w:rPr>
                <w:sz w:val="22"/>
                <w:lang w:val="pt-BR"/>
              </w:rPr>
              <w:t>”;</w:t>
            </w:r>
          </w:p>
          <w:p w14:paraId="1B8CC9D9" w14:textId="77777777" w:rsidR="0060095E" w:rsidRDefault="0060095E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Conferir se a mensagem: “Não foi selecionado um diretório de saída válido !” foi exibida;</w:t>
            </w:r>
          </w:p>
          <w:p w14:paraId="3A1C7468" w14:textId="77777777" w:rsidR="0060095E" w:rsidRDefault="0060095E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Acione o botão “</w:t>
            </w:r>
            <w:r w:rsidRPr="0060095E">
              <w:rPr>
                <w:i/>
                <w:sz w:val="22"/>
                <w:lang w:val="pt-BR"/>
              </w:rPr>
              <w:t>Procurar</w:t>
            </w:r>
            <w:r>
              <w:rPr>
                <w:sz w:val="22"/>
                <w:lang w:val="pt-BR"/>
              </w:rPr>
              <w:t>” e informe um diretório para geração do relatório;</w:t>
            </w:r>
          </w:p>
          <w:p w14:paraId="4BB496CC" w14:textId="77777777" w:rsidR="0060095E" w:rsidRDefault="00F8020B" w:rsidP="00097685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Acione o botão “</w:t>
            </w:r>
            <w:r w:rsidRPr="00F8020B">
              <w:rPr>
                <w:i/>
                <w:sz w:val="22"/>
                <w:lang w:val="pt-BR"/>
              </w:rPr>
              <w:t>Gerar</w:t>
            </w:r>
            <w:r>
              <w:rPr>
                <w:sz w:val="22"/>
                <w:lang w:val="pt-BR"/>
              </w:rPr>
              <w:t>”;</w:t>
            </w:r>
          </w:p>
          <w:p w14:paraId="133CE3E8" w14:textId="77777777" w:rsidR="00F8020B" w:rsidRDefault="00F8020B" w:rsidP="00F8020B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Verifique se foram exportados os dados sobre as Categorias, Lançamentos e Cheques conforme definido nas regras de negócio descritas anteriormente;</w:t>
            </w:r>
          </w:p>
          <w:p w14:paraId="22CAAF13" w14:textId="77777777" w:rsidR="00142278" w:rsidRDefault="00142278" w:rsidP="00F8020B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Verificar se foram calculados os totais por Categoria e Cheques, assim como o “</w:t>
            </w:r>
            <w:r w:rsidRPr="00142278">
              <w:rPr>
                <w:i/>
                <w:sz w:val="22"/>
                <w:lang w:val="pt-BR"/>
              </w:rPr>
              <w:t>Saldo do Orçamento</w:t>
            </w:r>
            <w:r>
              <w:rPr>
                <w:sz w:val="22"/>
                <w:lang w:val="pt-BR"/>
              </w:rPr>
              <w:t>”;</w:t>
            </w:r>
          </w:p>
          <w:p w14:paraId="5A3967D6" w14:textId="77777777" w:rsidR="007E1B33" w:rsidRDefault="007E1B33" w:rsidP="007E1B33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Abrir novamente a tela de geração de relatório;</w:t>
            </w:r>
          </w:p>
          <w:p w14:paraId="732BF687" w14:textId="77777777" w:rsidR="007E1B33" w:rsidRDefault="007E1B33" w:rsidP="007E1B33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Escolher a opção “</w:t>
            </w:r>
            <w:r w:rsidRPr="007E1B33">
              <w:rPr>
                <w:i/>
                <w:sz w:val="22"/>
                <w:lang w:val="pt-BR"/>
              </w:rPr>
              <w:t>Terminal</w:t>
            </w:r>
            <w:r>
              <w:rPr>
                <w:sz w:val="22"/>
                <w:lang w:val="pt-BR"/>
              </w:rPr>
              <w:t>” e acionar o botão “</w:t>
            </w:r>
            <w:r w:rsidRPr="007E1B33">
              <w:rPr>
                <w:i/>
                <w:sz w:val="22"/>
                <w:lang w:val="pt-BR"/>
              </w:rPr>
              <w:t>Gerar</w:t>
            </w:r>
            <w:r>
              <w:rPr>
                <w:sz w:val="22"/>
                <w:lang w:val="pt-BR"/>
              </w:rPr>
              <w:t>”;</w:t>
            </w:r>
          </w:p>
          <w:p w14:paraId="7F49AD9A" w14:textId="65E7D3EB" w:rsidR="007E1B33" w:rsidRPr="008D4D2A" w:rsidRDefault="007E1B33" w:rsidP="007E1B33">
            <w:pPr>
              <w:pStyle w:val="Corpodetexto"/>
              <w:numPr>
                <w:ilvl w:val="0"/>
                <w:numId w:val="30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 xml:space="preserve">Verificar se o relatório traz o mesmo resultado e se foi aberto </w:t>
            </w:r>
            <w:r w:rsidR="00085AF4">
              <w:rPr>
                <w:sz w:val="22"/>
                <w:lang w:val="pt-BR"/>
              </w:rPr>
              <w:t>automaticamente</w:t>
            </w:r>
            <w:r>
              <w:rPr>
                <w:sz w:val="22"/>
                <w:lang w:val="pt-BR"/>
              </w:rPr>
              <w:t>.</w:t>
            </w:r>
          </w:p>
        </w:tc>
      </w:tr>
      <w:tr w:rsidR="005A0CD2" w14:paraId="24475490" w14:textId="77777777" w:rsidTr="00097685">
        <w:trPr>
          <w:cantSplit/>
        </w:trPr>
        <w:tc>
          <w:tcPr>
            <w:tcW w:w="1838" w:type="dxa"/>
          </w:tcPr>
          <w:p w14:paraId="3BDCCF5C" w14:textId="67515D7A" w:rsidR="005A0CD2" w:rsidRDefault="005A0CD2" w:rsidP="0009768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lastRenderedPageBreak/>
              <w:t>Critério de Finalização:</w:t>
            </w:r>
          </w:p>
        </w:tc>
        <w:tc>
          <w:tcPr>
            <w:tcW w:w="7484" w:type="dxa"/>
          </w:tcPr>
          <w:p w14:paraId="5F60EBEA" w14:textId="2CB75285" w:rsidR="00085AF4" w:rsidRPr="00085AF4" w:rsidRDefault="00085AF4" w:rsidP="00085AF4">
            <w:pPr>
              <w:pStyle w:val="Corpodetexto"/>
              <w:numPr>
                <w:ilvl w:val="0"/>
                <w:numId w:val="29"/>
              </w:numPr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Validar se o relatório esta sendo gerado conforme o especificado;</w:t>
            </w:r>
          </w:p>
        </w:tc>
      </w:tr>
      <w:tr w:rsidR="005A0CD2" w14:paraId="1EBF01D6" w14:textId="77777777" w:rsidTr="00097685">
        <w:trPr>
          <w:cantSplit/>
        </w:trPr>
        <w:tc>
          <w:tcPr>
            <w:tcW w:w="1838" w:type="dxa"/>
          </w:tcPr>
          <w:p w14:paraId="5F83E902" w14:textId="407D2A11" w:rsidR="005A0CD2" w:rsidRDefault="005A0CD2" w:rsidP="00097685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Considerações Especiais:</w:t>
            </w:r>
          </w:p>
        </w:tc>
        <w:tc>
          <w:tcPr>
            <w:tcW w:w="7484" w:type="dxa"/>
          </w:tcPr>
          <w:p w14:paraId="628EE39E" w14:textId="77777777" w:rsidR="005A0CD2" w:rsidRDefault="005A0CD2" w:rsidP="00097685">
            <w:pPr>
              <w:pStyle w:val="Corpodetexto"/>
              <w:ind w:left="453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Nenhum</w:t>
            </w:r>
          </w:p>
        </w:tc>
      </w:tr>
    </w:tbl>
    <w:p w14:paraId="218E828A" w14:textId="77777777" w:rsidR="005A0CD2" w:rsidRPr="005A0CD2" w:rsidRDefault="005A0CD2" w:rsidP="005A0CD2">
      <w:pPr>
        <w:rPr>
          <w:lang w:eastAsia="pt-BR"/>
        </w:rPr>
      </w:pPr>
    </w:p>
    <w:sectPr w:rsidR="005A0CD2" w:rsidRPr="005A0CD2" w:rsidSect="00000898">
      <w:headerReference w:type="default" r:id="rId25"/>
      <w:footerReference w:type="default" r:id="rId26"/>
      <w:headerReference w:type="first" r:id="rId27"/>
      <w:pgSz w:w="11906" w:h="16838"/>
      <w:pgMar w:top="1701" w:right="1133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CF4073" w14:textId="77777777" w:rsidR="00900838" w:rsidRDefault="00900838" w:rsidP="00D652DC">
      <w:r>
        <w:separator/>
      </w:r>
    </w:p>
  </w:endnote>
  <w:endnote w:type="continuationSeparator" w:id="0">
    <w:p w14:paraId="3593BB49" w14:textId="77777777" w:rsidR="00900838" w:rsidRDefault="00900838" w:rsidP="00D65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25DFCE" w14:textId="77777777" w:rsidR="001A692C" w:rsidRDefault="001A692C" w:rsidP="00D652DC">
    <w:pPr>
      <w:pStyle w:val="Rodap"/>
    </w:pPr>
  </w:p>
  <w:p w14:paraId="02079EC2" w14:textId="77777777" w:rsidR="001A692C" w:rsidRDefault="001A692C" w:rsidP="00D652D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675F5" w14:textId="77777777" w:rsidR="00900838" w:rsidRDefault="00900838" w:rsidP="00D652DC">
      <w:r>
        <w:separator/>
      </w:r>
    </w:p>
  </w:footnote>
  <w:footnote w:type="continuationSeparator" w:id="0">
    <w:p w14:paraId="5EA27D28" w14:textId="77777777" w:rsidR="00900838" w:rsidRDefault="00900838" w:rsidP="00D652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0208000"/>
      <w:docPartObj>
        <w:docPartGallery w:val="Page Numbers (Top of Page)"/>
        <w:docPartUnique/>
      </w:docPartObj>
    </w:sdtPr>
    <w:sdtEndPr/>
    <w:sdtContent>
      <w:p w14:paraId="6BAFED99" w14:textId="77777777" w:rsidR="001A692C" w:rsidRDefault="001A692C" w:rsidP="00D652DC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04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573AF4CD" w14:textId="77777777" w:rsidR="001A692C" w:rsidRDefault="001A692C" w:rsidP="00D652D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5D0DE9" w14:textId="77777777" w:rsidR="001A692C" w:rsidRDefault="001A692C" w:rsidP="00D652DC">
    <w:pPr>
      <w:pStyle w:val="Cabealho"/>
    </w:pPr>
  </w:p>
  <w:p w14:paraId="40EB6A27" w14:textId="77777777" w:rsidR="001A692C" w:rsidRDefault="001A692C" w:rsidP="00D652D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"/>
    <w:lvl w:ilvl="0">
      <w:start w:val="1"/>
      <w:numFmt w:val="lowerLetter"/>
      <w:lvlText w:val="%1."/>
      <w:lvlJc w:val="left"/>
      <w:pPr>
        <w:tabs>
          <w:tab w:val="num" w:pos="660"/>
        </w:tabs>
        <w:ind w:left="660" w:hanging="36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660"/>
        </w:tabs>
        <w:ind w:left="660" w:hanging="360"/>
      </w:pPr>
    </w:lvl>
  </w:abstractNum>
  <w:abstractNum w:abstractNumId="3">
    <w:nsid w:val="09012D05"/>
    <w:multiLevelType w:val="multilevel"/>
    <w:tmpl w:val="8D6CD82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0C0F5E70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18EC5389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1FF521AC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2CC8294A"/>
    <w:multiLevelType w:val="hybridMultilevel"/>
    <w:tmpl w:val="55AE4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CF7FB8"/>
    <w:multiLevelType w:val="hybridMultilevel"/>
    <w:tmpl w:val="00DEC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BC5F3C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>
    <w:nsid w:val="3E2C7090"/>
    <w:multiLevelType w:val="hybridMultilevel"/>
    <w:tmpl w:val="1CA8A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432CDA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3F9574EE"/>
    <w:multiLevelType w:val="hybridMultilevel"/>
    <w:tmpl w:val="29644DCE"/>
    <w:lvl w:ilvl="0" w:tplc="8CECA53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4311C0"/>
    <w:multiLevelType w:val="hybridMultilevel"/>
    <w:tmpl w:val="2D6A954C"/>
    <w:lvl w:ilvl="0" w:tplc="27845E44">
      <w:start w:val="1"/>
      <w:numFmt w:val="decimal"/>
      <w:pStyle w:val="RI"/>
      <w:lvlText w:val="RI%1 -"/>
      <w:lvlJc w:val="left"/>
      <w:pPr>
        <w:ind w:left="100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53B80628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68205A90"/>
    <w:multiLevelType w:val="hybridMultilevel"/>
    <w:tmpl w:val="0C66034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F3B793B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</w:abstractNum>
  <w:abstractNum w:abstractNumId="17">
    <w:nsid w:val="6FAF6211"/>
    <w:multiLevelType w:val="multilevel"/>
    <w:tmpl w:val="55BA3AFE"/>
    <w:lvl w:ilvl="0">
      <w:start w:val="1"/>
      <w:numFmt w:val="decimal"/>
      <w:pStyle w:val="RF"/>
      <w:lvlText w:val="RF%1."/>
      <w:lvlJc w:val="left"/>
      <w:pPr>
        <w:ind w:left="5960" w:hanging="43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71D4300E"/>
    <w:multiLevelType w:val="hybridMultilevel"/>
    <w:tmpl w:val="8C62209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4BB7AEB"/>
    <w:multiLevelType w:val="multilevel"/>
    <w:tmpl w:val="43208C78"/>
    <w:lvl w:ilvl="0">
      <w:start w:val="1"/>
      <w:numFmt w:val="decimal"/>
      <w:lvlText w:val="RNF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>
    <w:nsid w:val="78884A87"/>
    <w:multiLevelType w:val="hybridMultilevel"/>
    <w:tmpl w:val="3D704E94"/>
    <w:lvl w:ilvl="0" w:tplc="F8882374">
      <w:start w:val="1"/>
      <w:numFmt w:val="decimal"/>
      <w:pStyle w:val="RNF"/>
      <w:lvlText w:val="RNF%1."/>
      <w:lvlJc w:val="left"/>
      <w:pPr>
        <w:ind w:left="100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79B27B08"/>
    <w:multiLevelType w:val="hybridMultilevel"/>
    <w:tmpl w:val="8A344E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3078B8"/>
    <w:multiLevelType w:val="hybridMultilevel"/>
    <w:tmpl w:val="E232331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1"/>
  </w:num>
  <w:num w:numId="4">
    <w:abstractNumId w:val="7"/>
  </w:num>
  <w:num w:numId="5">
    <w:abstractNumId w:val="22"/>
  </w:num>
  <w:num w:numId="6">
    <w:abstractNumId w:val="17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6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9"/>
  </w:num>
  <w:num w:numId="22">
    <w:abstractNumId w:val="5"/>
  </w:num>
  <w:num w:numId="23">
    <w:abstractNumId w:val="6"/>
  </w:num>
  <w:num w:numId="24">
    <w:abstractNumId w:val="14"/>
  </w:num>
  <w:num w:numId="25">
    <w:abstractNumId w:val="11"/>
  </w:num>
  <w:num w:numId="26">
    <w:abstractNumId w:val="19"/>
  </w:num>
  <w:num w:numId="27">
    <w:abstractNumId w:val="12"/>
  </w:num>
  <w:num w:numId="28">
    <w:abstractNumId w:val="18"/>
  </w:num>
  <w:num w:numId="29">
    <w:abstractNumId w:val="15"/>
  </w:num>
  <w:num w:numId="30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967"/>
    <w:rsid w:val="00000898"/>
    <w:rsid w:val="000132E2"/>
    <w:rsid w:val="000143A9"/>
    <w:rsid w:val="000145F7"/>
    <w:rsid w:val="00023B44"/>
    <w:rsid w:val="00031170"/>
    <w:rsid w:val="00034A02"/>
    <w:rsid w:val="00035387"/>
    <w:rsid w:val="00044856"/>
    <w:rsid w:val="000530A2"/>
    <w:rsid w:val="00061314"/>
    <w:rsid w:val="00064EA7"/>
    <w:rsid w:val="00071CB5"/>
    <w:rsid w:val="000737DB"/>
    <w:rsid w:val="00081F4F"/>
    <w:rsid w:val="00085AF4"/>
    <w:rsid w:val="000967C6"/>
    <w:rsid w:val="000A2810"/>
    <w:rsid w:val="000A6F7F"/>
    <w:rsid w:val="000B077D"/>
    <w:rsid w:val="000B35F3"/>
    <w:rsid w:val="001347B7"/>
    <w:rsid w:val="00142278"/>
    <w:rsid w:val="00143080"/>
    <w:rsid w:val="00145DF5"/>
    <w:rsid w:val="00146025"/>
    <w:rsid w:val="001A6498"/>
    <w:rsid w:val="001A692C"/>
    <w:rsid w:val="001B3CB4"/>
    <w:rsid w:val="001B5FAA"/>
    <w:rsid w:val="001B7E08"/>
    <w:rsid w:val="001D1967"/>
    <w:rsid w:val="001D1E9C"/>
    <w:rsid w:val="001D6ED3"/>
    <w:rsid w:val="001E1ECD"/>
    <w:rsid w:val="001E4512"/>
    <w:rsid w:val="001F2525"/>
    <w:rsid w:val="001F2B62"/>
    <w:rsid w:val="0022462E"/>
    <w:rsid w:val="002329ED"/>
    <w:rsid w:val="0024734D"/>
    <w:rsid w:val="00276F31"/>
    <w:rsid w:val="00291D1A"/>
    <w:rsid w:val="002B4E89"/>
    <w:rsid w:val="002B7FB8"/>
    <w:rsid w:val="00305219"/>
    <w:rsid w:val="00305D07"/>
    <w:rsid w:val="003147F3"/>
    <w:rsid w:val="003307E8"/>
    <w:rsid w:val="0035700A"/>
    <w:rsid w:val="00362DDC"/>
    <w:rsid w:val="00386A37"/>
    <w:rsid w:val="00392288"/>
    <w:rsid w:val="00395692"/>
    <w:rsid w:val="003A0DA2"/>
    <w:rsid w:val="003A5776"/>
    <w:rsid w:val="003B447C"/>
    <w:rsid w:val="003C7994"/>
    <w:rsid w:val="003D181C"/>
    <w:rsid w:val="003E0007"/>
    <w:rsid w:val="003E108B"/>
    <w:rsid w:val="003E18BC"/>
    <w:rsid w:val="003F7BD8"/>
    <w:rsid w:val="004006D2"/>
    <w:rsid w:val="004014FC"/>
    <w:rsid w:val="0041706F"/>
    <w:rsid w:val="004312B6"/>
    <w:rsid w:val="00443BC4"/>
    <w:rsid w:val="004628CB"/>
    <w:rsid w:val="0046331D"/>
    <w:rsid w:val="0047429E"/>
    <w:rsid w:val="00474DEF"/>
    <w:rsid w:val="00476083"/>
    <w:rsid w:val="00481D7B"/>
    <w:rsid w:val="004B0F12"/>
    <w:rsid w:val="004B35C9"/>
    <w:rsid w:val="004C0350"/>
    <w:rsid w:val="004D0040"/>
    <w:rsid w:val="004D7698"/>
    <w:rsid w:val="004D7A8F"/>
    <w:rsid w:val="00504A0E"/>
    <w:rsid w:val="00522A9B"/>
    <w:rsid w:val="0052483F"/>
    <w:rsid w:val="005348D8"/>
    <w:rsid w:val="00535559"/>
    <w:rsid w:val="00544297"/>
    <w:rsid w:val="00546D53"/>
    <w:rsid w:val="00551224"/>
    <w:rsid w:val="00552057"/>
    <w:rsid w:val="00560F5B"/>
    <w:rsid w:val="005640E9"/>
    <w:rsid w:val="00567E58"/>
    <w:rsid w:val="005A0CD2"/>
    <w:rsid w:val="005A4208"/>
    <w:rsid w:val="005B0CE9"/>
    <w:rsid w:val="005B166B"/>
    <w:rsid w:val="005C5DB7"/>
    <w:rsid w:val="005C6AE7"/>
    <w:rsid w:val="005D2D56"/>
    <w:rsid w:val="005D6084"/>
    <w:rsid w:val="005E423C"/>
    <w:rsid w:val="0060095E"/>
    <w:rsid w:val="00601EA6"/>
    <w:rsid w:val="00605A83"/>
    <w:rsid w:val="006130EC"/>
    <w:rsid w:val="00624476"/>
    <w:rsid w:val="006338C0"/>
    <w:rsid w:val="006360A4"/>
    <w:rsid w:val="00645021"/>
    <w:rsid w:val="00647506"/>
    <w:rsid w:val="0065090F"/>
    <w:rsid w:val="00654649"/>
    <w:rsid w:val="00670F90"/>
    <w:rsid w:val="00671273"/>
    <w:rsid w:val="00672439"/>
    <w:rsid w:val="006F0682"/>
    <w:rsid w:val="007110CC"/>
    <w:rsid w:val="00717A91"/>
    <w:rsid w:val="00743C52"/>
    <w:rsid w:val="007533D4"/>
    <w:rsid w:val="0076094D"/>
    <w:rsid w:val="00764BB3"/>
    <w:rsid w:val="00785822"/>
    <w:rsid w:val="007948A9"/>
    <w:rsid w:val="007A0152"/>
    <w:rsid w:val="007A10EF"/>
    <w:rsid w:val="007B3735"/>
    <w:rsid w:val="007B7A33"/>
    <w:rsid w:val="007C2BFE"/>
    <w:rsid w:val="007C322A"/>
    <w:rsid w:val="007E1B33"/>
    <w:rsid w:val="00800210"/>
    <w:rsid w:val="00815B1A"/>
    <w:rsid w:val="00827217"/>
    <w:rsid w:val="0085334C"/>
    <w:rsid w:val="00865D04"/>
    <w:rsid w:val="00886739"/>
    <w:rsid w:val="008A1BA7"/>
    <w:rsid w:val="008A65A6"/>
    <w:rsid w:val="008A7E29"/>
    <w:rsid w:val="008C42D7"/>
    <w:rsid w:val="008D1E89"/>
    <w:rsid w:val="008D3B86"/>
    <w:rsid w:val="008D4D2A"/>
    <w:rsid w:val="008D6F1F"/>
    <w:rsid w:val="008E0919"/>
    <w:rsid w:val="008E7739"/>
    <w:rsid w:val="00900838"/>
    <w:rsid w:val="00904A2D"/>
    <w:rsid w:val="00906F34"/>
    <w:rsid w:val="009128B2"/>
    <w:rsid w:val="00920069"/>
    <w:rsid w:val="00923D5E"/>
    <w:rsid w:val="009274E3"/>
    <w:rsid w:val="00934711"/>
    <w:rsid w:val="009529B4"/>
    <w:rsid w:val="00953AF8"/>
    <w:rsid w:val="00957AEC"/>
    <w:rsid w:val="00976E0E"/>
    <w:rsid w:val="0098264E"/>
    <w:rsid w:val="00987A83"/>
    <w:rsid w:val="009A448F"/>
    <w:rsid w:val="009B11AE"/>
    <w:rsid w:val="009D26FC"/>
    <w:rsid w:val="009D3E8A"/>
    <w:rsid w:val="009E3C9D"/>
    <w:rsid w:val="00A0310D"/>
    <w:rsid w:val="00A03370"/>
    <w:rsid w:val="00A25ED6"/>
    <w:rsid w:val="00A30776"/>
    <w:rsid w:val="00A353DF"/>
    <w:rsid w:val="00A366E2"/>
    <w:rsid w:val="00A53B69"/>
    <w:rsid w:val="00A639ED"/>
    <w:rsid w:val="00A90B71"/>
    <w:rsid w:val="00AC0A0C"/>
    <w:rsid w:val="00AF7730"/>
    <w:rsid w:val="00B1183E"/>
    <w:rsid w:val="00B21666"/>
    <w:rsid w:val="00B27035"/>
    <w:rsid w:val="00B27408"/>
    <w:rsid w:val="00B41B1B"/>
    <w:rsid w:val="00B44BF3"/>
    <w:rsid w:val="00B538CA"/>
    <w:rsid w:val="00B743D8"/>
    <w:rsid w:val="00B75D58"/>
    <w:rsid w:val="00B829E9"/>
    <w:rsid w:val="00B836EA"/>
    <w:rsid w:val="00B83915"/>
    <w:rsid w:val="00B9226F"/>
    <w:rsid w:val="00BA3875"/>
    <w:rsid w:val="00BB3112"/>
    <w:rsid w:val="00BC0E58"/>
    <w:rsid w:val="00BC0EF7"/>
    <w:rsid w:val="00BC69FB"/>
    <w:rsid w:val="00BC6E03"/>
    <w:rsid w:val="00BD428E"/>
    <w:rsid w:val="00BD4F01"/>
    <w:rsid w:val="00BE3C7A"/>
    <w:rsid w:val="00BE664D"/>
    <w:rsid w:val="00BE7589"/>
    <w:rsid w:val="00C24421"/>
    <w:rsid w:val="00C2659B"/>
    <w:rsid w:val="00C26A15"/>
    <w:rsid w:val="00C45CDF"/>
    <w:rsid w:val="00C638FF"/>
    <w:rsid w:val="00C63FAA"/>
    <w:rsid w:val="00C97656"/>
    <w:rsid w:val="00CC16B1"/>
    <w:rsid w:val="00CC781D"/>
    <w:rsid w:val="00CD1779"/>
    <w:rsid w:val="00CD340C"/>
    <w:rsid w:val="00CD3951"/>
    <w:rsid w:val="00CD5569"/>
    <w:rsid w:val="00CD7B8D"/>
    <w:rsid w:val="00CE397E"/>
    <w:rsid w:val="00CE421D"/>
    <w:rsid w:val="00CF5A0D"/>
    <w:rsid w:val="00D0329E"/>
    <w:rsid w:val="00D036F1"/>
    <w:rsid w:val="00D05078"/>
    <w:rsid w:val="00D1129A"/>
    <w:rsid w:val="00D20564"/>
    <w:rsid w:val="00D43EB2"/>
    <w:rsid w:val="00D51694"/>
    <w:rsid w:val="00D55C82"/>
    <w:rsid w:val="00D5759D"/>
    <w:rsid w:val="00D652DC"/>
    <w:rsid w:val="00D66E78"/>
    <w:rsid w:val="00D73159"/>
    <w:rsid w:val="00D80096"/>
    <w:rsid w:val="00D8022C"/>
    <w:rsid w:val="00D80F14"/>
    <w:rsid w:val="00D84F02"/>
    <w:rsid w:val="00DA6DEB"/>
    <w:rsid w:val="00DB192D"/>
    <w:rsid w:val="00DB2137"/>
    <w:rsid w:val="00DB3EF7"/>
    <w:rsid w:val="00DB5266"/>
    <w:rsid w:val="00DC01F8"/>
    <w:rsid w:val="00DC1967"/>
    <w:rsid w:val="00DF574E"/>
    <w:rsid w:val="00E11477"/>
    <w:rsid w:val="00E26050"/>
    <w:rsid w:val="00E35883"/>
    <w:rsid w:val="00E45E27"/>
    <w:rsid w:val="00E468C3"/>
    <w:rsid w:val="00E55278"/>
    <w:rsid w:val="00E63834"/>
    <w:rsid w:val="00E672A8"/>
    <w:rsid w:val="00E7503A"/>
    <w:rsid w:val="00E86E22"/>
    <w:rsid w:val="00E95069"/>
    <w:rsid w:val="00EB2FF3"/>
    <w:rsid w:val="00EB3970"/>
    <w:rsid w:val="00ED60AE"/>
    <w:rsid w:val="00F00777"/>
    <w:rsid w:val="00F1456C"/>
    <w:rsid w:val="00F22480"/>
    <w:rsid w:val="00F24205"/>
    <w:rsid w:val="00F35E17"/>
    <w:rsid w:val="00F36488"/>
    <w:rsid w:val="00F41B38"/>
    <w:rsid w:val="00F568F6"/>
    <w:rsid w:val="00F8020B"/>
    <w:rsid w:val="00F83CEE"/>
    <w:rsid w:val="00F842E2"/>
    <w:rsid w:val="00F84D81"/>
    <w:rsid w:val="00FB38DD"/>
    <w:rsid w:val="00FB482D"/>
    <w:rsid w:val="00FB6C0C"/>
    <w:rsid w:val="00FC2ADE"/>
    <w:rsid w:val="00FC4E04"/>
    <w:rsid w:val="00FF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F7997BB"/>
  <w15:docId w15:val="{5B4EB560-A823-476B-92D9-0692EA6B4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2DC"/>
    <w:pPr>
      <w:spacing w:after="0" w:line="360" w:lineRule="auto"/>
      <w:ind w:firstLine="284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652DC"/>
    <w:pPr>
      <w:keepNext/>
      <w:keepLines/>
      <w:pageBreakBefore/>
      <w:numPr>
        <w:numId w:val="1"/>
      </w:numPr>
      <w:ind w:left="431" w:hanging="431"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1D1A"/>
    <w:pPr>
      <w:widowControl w:val="0"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240" w:after="120" w:line="240" w:lineRule="auto"/>
      <w:ind w:left="425" w:hanging="425"/>
      <w:jc w:val="left"/>
      <w:textAlignment w:val="baseline"/>
      <w:outlineLvl w:val="1"/>
    </w:pPr>
    <w:rPr>
      <w:rFonts w:cs="Times New Roman"/>
      <w:b/>
      <w:lang w:eastAsia="pt-BR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FB482D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52DC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291D1A"/>
    <w:rPr>
      <w:rFonts w:ascii="Times New Roman" w:hAnsi="Times New Roman" w:cs="Times New Roman"/>
      <w:b/>
      <w:sz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B482D"/>
    <w:rPr>
      <w:rFonts w:ascii="Times New Roman" w:hAnsi="Times New Roman" w:cs="Times New Roman"/>
      <w:b/>
      <w:sz w:val="24"/>
      <w:lang w:eastAsia="pt-BR"/>
    </w:rPr>
  </w:style>
  <w:style w:type="paragraph" w:styleId="SemEspaamento">
    <w:name w:val="No Spacing"/>
    <w:uiPriority w:val="1"/>
    <w:qFormat/>
    <w:rsid w:val="00EB2FF3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41B1B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5822"/>
    <w:pPr>
      <w:tabs>
        <w:tab w:val="left" w:pos="567"/>
        <w:tab w:val="right" w:leader="dot" w:pos="9062"/>
      </w:tabs>
      <w:spacing w:before="120" w:after="120"/>
      <w:ind w:firstLine="0"/>
      <w:jc w:val="left"/>
    </w:pPr>
    <w:rPr>
      <w:rFonts w:eastAsiaTheme="minorEastAsia"/>
      <w:bCs/>
      <w:caps/>
      <w:noProof/>
      <w:lang w:eastAsia="pt-BR"/>
    </w:rPr>
  </w:style>
  <w:style w:type="character" w:styleId="Hyperlink">
    <w:name w:val="Hyperlink"/>
    <w:basedOn w:val="Fontepargpadro"/>
    <w:uiPriority w:val="99"/>
    <w:unhideWhenUsed/>
    <w:rsid w:val="00B41B1B"/>
    <w:rPr>
      <w:color w:val="0000FF" w:themeColor="hyperlink"/>
      <w:u w:val="single"/>
    </w:rPr>
  </w:style>
  <w:style w:type="paragraph" w:styleId="Sumrio2">
    <w:name w:val="toc 2"/>
    <w:basedOn w:val="Sumrio1"/>
    <w:next w:val="Normal"/>
    <w:autoRedefine/>
    <w:uiPriority w:val="39"/>
    <w:unhideWhenUsed/>
    <w:rsid w:val="00785822"/>
    <w:rPr>
      <w:smallCaps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41B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1B1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836EA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C24421"/>
  </w:style>
  <w:style w:type="paragraph" w:styleId="Cabealho">
    <w:name w:val="header"/>
    <w:basedOn w:val="Normal"/>
    <w:link w:val="CabealhoChar"/>
    <w:uiPriority w:val="99"/>
    <w:unhideWhenUsed/>
    <w:rsid w:val="00000898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0898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00898"/>
    <w:pPr>
      <w:tabs>
        <w:tab w:val="center" w:pos="4513"/>
        <w:tab w:val="right" w:pos="9026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0898"/>
    <w:rPr>
      <w:rFonts w:ascii="Times New Roman" w:hAnsi="Times New Roman"/>
      <w:sz w:val="24"/>
    </w:rPr>
  </w:style>
  <w:style w:type="paragraph" w:styleId="Sumrio3">
    <w:name w:val="toc 3"/>
    <w:basedOn w:val="Sumrio2"/>
    <w:next w:val="Normal"/>
    <w:autoRedefine/>
    <w:uiPriority w:val="39"/>
    <w:unhideWhenUsed/>
    <w:rsid w:val="00D51694"/>
    <w:rPr>
      <w:iCs/>
    </w:rPr>
  </w:style>
  <w:style w:type="paragraph" w:styleId="Sumrio4">
    <w:name w:val="toc 4"/>
    <w:basedOn w:val="Normal"/>
    <w:next w:val="Normal"/>
    <w:autoRedefine/>
    <w:uiPriority w:val="39"/>
    <w:unhideWhenUsed/>
    <w:rsid w:val="00601EA6"/>
    <w:pPr>
      <w:ind w:left="72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601EA6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601EA6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601EA6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601EA6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601EA6"/>
    <w:pPr>
      <w:ind w:left="1920"/>
      <w:jc w:val="left"/>
    </w:pPr>
    <w:rPr>
      <w:rFonts w:asciiTheme="minorHAnsi" w:hAnsiTheme="minorHAnsi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291D1A"/>
    <w:pPr>
      <w:pageBreakBefore/>
      <w:ind w:firstLine="0"/>
    </w:pPr>
    <w:rPr>
      <w:b/>
    </w:rPr>
  </w:style>
  <w:style w:type="character" w:customStyle="1" w:styleId="TtuloChar">
    <w:name w:val="Título Char"/>
    <w:basedOn w:val="Fontepargpadro"/>
    <w:link w:val="Ttulo"/>
    <w:uiPriority w:val="10"/>
    <w:rsid w:val="00291D1A"/>
    <w:rPr>
      <w:rFonts w:ascii="Times New Roman" w:hAnsi="Times New Roman"/>
      <w:b/>
      <w:sz w:val="24"/>
    </w:rPr>
  </w:style>
  <w:style w:type="paragraph" w:customStyle="1" w:styleId="Contedodatabela">
    <w:name w:val="Conteúdo da tabela"/>
    <w:basedOn w:val="Normal"/>
    <w:rsid w:val="00D20564"/>
    <w:pPr>
      <w:suppressLineNumbers/>
      <w:suppressAutoHyphens/>
      <w:spacing w:line="240" w:lineRule="auto"/>
      <w:jc w:val="left"/>
    </w:pPr>
    <w:rPr>
      <w:rFonts w:eastAsia="Times New Roman" w:cs="Times New Roman"/>
      <w:szCs w:val="24"/>
      <w:lang w:eastAsia="zh-CN"/>
    </w:rPr>
  </w:style>
  <w:style w:type="table" w:styleId="Tabelacomgrade">
    <w:name w:val="Table Grid"/>
    <w:basedOn w:val="Tabelanormal"/>
    <w:uiPriority w:val="59"/>
    <w:rsid w:val="00FB48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F">
    <w:name w:val="RF"/>
    <w:basedOn w:val="PargrafodaLista"/>
    <w:qFormat/>
    <w:rsid w:val="00291D1A"/>
    <w:pPr>
      <w:numPr>
        <w:numId w:val="6"/>
      </w:numPr>
      <w:ind w:left="851" w:hanging="709"/>
    </w:pPr>
  </w:style>
  <w:style w:type="paragraph" w:customStyle="1" w:styleId="TituloTabela">
    <w:name w:val="Titulo Tabela"/>
    <w:basedOn w:val="Normal"/>
    <w:qFormat/>
    <w:rsid w:val="003E108B"/>
    <w:pPr>
      <w:jc w:val="center"/>
    </w:pPr>
    <w:rPr>
      <w:b/>
    </w:rPr>
  </w:style>
  <w:style w:type="paragraph" w:customStyle="1" w:styleId="RN">
    <w:name w:val="RN"/>
    <w:basedOn w:val="Contedodatabela"/>
    <w:qFormat/>
    <w:rsid w:val="004628CB"/>
    <w:pPr>
      <w:ind w:firstLine="0"/>
    </w:pPr>
    <w:rPr>
      <w:b/>
      <w:bCs/>
    </w:rPr>
  </w:style>
  <w:style w:type="paragraph" w:customStyle="1" w:styleId="LabelDescrioRN">
    <w:name w:val="Label Descrição RN"/>
    <w:basedOn w:val="Contedodatabela"/>
    <w:qFormat/>
    <w:rsid w:val="000145F7"/>
    <w:pPr>
      <w:ind w:firstLine="0"/>
    </w:pPr>
  </w:style>
  <w:style w:type="paragraph" w:customStyle="1" w:styleId="RNF">
    <w:name w:val="RNF"/>
    <w:basedOn w:val="PargrafodaLista"/>
    <w:qFormat/>
    <w:rsid w:val="009529B4"/>
    <w:pPr>
      <w:numPr>
        <w:numId w:val="20"/>
      </w:numPr>
      <w:ind w:left="851" w:hanging="709"/>
    </w:pPr>
    <w:rPr>
      <w:rFonts w:eastAsia="Times New Roman" w:cs="Times New Roman"/>
      <w:szCs w:val="20"/>
      <w:lang w:eastAsia="pt-BR"/>
    </w:rPr>
  </w:style>
  <w:style w:type="paragraph" w:customStyle="1" w:styleId="RI">
    <w:name w:val="RI"/>
    <w:basedOn w:val="PargrafodaLista"/>
    <w:qFormat/>
    <w:rsid w:val="00A90B71"/>
    <w:pPr>
      <w:numPr>
        <w:numId w:val="13"/>
      </w:numPr>
      <w:ind w:left="709" w:hanging="567"/>
    </w:pPr>
    <w:rPr>
      <w:rFonts w:eastAsia="Times New Roman" w:cs="Times New Roman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65464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t-BR"/>
    </w:rPr>
  </w:style>
  <w:style w:type="paragraph" w:customStyle="1" w:styleId="UNI-Legenda">
    <w:name w:val="UNI - Legenda"/>
    <w:basedOn w:val="Normal"/>
    <w:link w:val="UNI-LegendaChar"/>
    <w:qFormat/>
    <w:rsid w:val="00443BC4"/>
    <w:pPr>
      <w:spacing w:line="240" w:lineRule="auto"/>
      <w:ind w:firstLine="0"/>
    </w:pPr>
    <w:rPr>
      <w:rFonts w:eastAsia="Times New Roman" w:cs="Times New Roman"/>
      <w:sz w:val="20"/>
      <w:szCs w:val="24"/>
      <w:lang w:eastAsia="pt-BR"/>
    </w:rPr>
  </w:style>
  <w:style w:type="character" w:customStyle="1" w:styleId="UNI-LegendaChar">
    <w:name w:val="UNI - Legenda Char"/>
    <w:basedOn w:val="Fontepargpadro"/>
    <w:link w:val="UNI-Legenda"/>
    <w:rsid w:val="00443BC4"/>
    <w:rPr>
      <w:rFonts w:ascii="Times New Roman" w:eastAsia="Times New Roman" w:hAnsi="Times New Roman" w:cs="Times New Roman"/>
      <w:sz w:val="20"/>
      <w:szCs w:val="24"/>
      <w:lang w:eastAsia="pt-BR"/>
    </w:rPr>
  </w:style>
  <w:style w:type="paragraph" w:styleId="Corpodetexto">
    <w:name w:val="Body Text"/>
    <w:basedOn w:val="Normal"/>
    <w:link w:val="CorpodetextoChar"/>
    <w:semiHidden/>
    <w:rsid w:val="00CD7B8D"/>
    <w:pPr>
      <w:keepLines/>
      <w:widowControl w:val="0"/>
      <w:spacing w:after="120" w:line="240" w:lineRule="atLeast"/>
      <w:ind w:left="720" w:firstLine="0"/>
      <w:jc w:val="left"/>
    </w:pPr>
    <w:rPr>
      <w:rFonts w:eastAsia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D7B8D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Corpodetexto1">
    <w:name w:val="Corpo de texto1"/>
    <w:rsid w:val="00CD7B8D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E66B6-0E87-428E-8F97-B1D12BF8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4473</Words>
  <Characters>24160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Univille</dc:creator>
  <cp:lastModifiedBy>Fabrício Felisbino</cp:lastModifiedBy>
  <cp:revision>2</cp:revision>
  <dcterms:created xsi:type="dcterms:W3CDTF">2013-10-24T22:04:00Z</dcterms:created>
  <dcterms:modified xsi:type="dcterms:W3CDTF">2013-10-24T22:04:00Z</dcterms:modified>
</cp:coreProperties>
</file>